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0C2E07C0" w14:textId="77777777" w:rsidR="00421C17" w:rsidRPr="006D6102" w:rsidRDefault="00850B21" w:rsidP="007959D4">
      <w:pPr>
        <w:pStyle w:val="Heading3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>COS</w:t>
      </w:r>
      <w:r w:rsidR="00463E33" w:rsidRPr="006D6102">
        <w:rPr>
          <w:rFonts w:asciiTheme="minorHAnsi" w:hAnsiTheme="minorHAnsi" w:cstheme="minorHAnsi"/>
          <w:sz w:val="22"/>
          <w:szCs w:val="22"/>
        </w:rPr>
        <w:t>3</w:t>
      </w:r>
      <w:r w:rsidRPr="006D6102">
        <w:rPr>
          <w:rFonts w:asciiTheme="minorHAnsi" w:hAnsiTheme="minorHAnsi" w:cstheme="minorHAnsi"/>
          <w:sz w:val="22"/>
          <w:szCs w:val="22"/>
        </w:rPr>
        <w:t>001</w:t>
      </w:r>
      <w:r w:rsidR="00463E33" w:rsidRPr="006D6102">
        <w:rPr>
          <w:rFonts w:asciiTheme="minorHAnsi" w:hAnsiTheme="minorHAnsi" w:cstheme="minorHAnsi"/>
          <w:sz w:val="22"/>
          <w:szCs w:val="22"/>
        </w:rPr>
        <w:t>5</w:t>
      </w:r>
      <w:r w:rsidRPr="006D6102">
        <w:rPr>
          <w:rFonts w:asciiTheme="minorHAnsi" w:hAnsiTheme="minorHAnsi" w:cstheme="minorHAnsi"/>
          <w:sz w:val="22"/>
          <w:szCs w:val="22"/>
        </w:rPr>
        <w:t xml:space="preserve"> I</w:t>
      </w:r>
      <w:r w:rsidR="00166438" w:rsidRPr="006D6102">
        <w:rPr>
          <w:rFonts w:asciiTheme="minorHAnsi" w:hAnsiTheme="minorHAnsi" w:cstheme="minorHAnsi"/>
          <w:sz w:val="22"/>
          <w:szCs w:val="22"/>
        </w:rPr>
        <w:t>T</w:t>
      </w:r>
      <w:r w:rsidRPr="006D6102">
        <w:rPr>
          <w:rFonts w:asciiTheme="minorHAnsi" w:hAnsiTheme="minorHAnsi" w:cstheme="minorHAnsi"/>
          <w:sz w:val="22"/>
          <w:szCs w:val="22"/>
        </w:rPr>
        <w:t xml:space="preserve"> </w:t>
      </w:r>
      <w:r w:rsidR="00421C17" w:rsidRPr="006D6102">
        <w:rPr>
          <w:rFonts w:asciiTheme="minorHAnsi" w:hAnsiTheme="minorHAnsi" w:cstheme="minorHAnsi"/>
          <w:sz w:val="22"/>
          <w:szCs w:val="22"/>
        </w:rPr>
        <w:t>Security</w:t>
      </w:r>
    </w:p>
    <w:p w14:paraId="5CEC06C6" w14:textId="27A26981" w:rsidR="00421C17" w:rsidRPr="006D6102" w:rsidRDefault="00421C17">
      <w:pPr>
        <w:pStyle w:val="Heading3"/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Lab 8 </w:t>
      </w:r>
      <w:r w:rsidR="007F2915" w:rsidRPr="006D6102">
        <w:rPr>
          <w:rFonts w:asciiTheme="minorHAnsi" w:hAnsiTheme="minorHAnsi" w:cstheme="minorHAnsi"/>
          <w:sz w:val="22"/>
          <w:szCs w:val="22"/>
        </w:rPr>
        <w:t>– Modified by Faizal</w:t>
      </w:r>
    </w:p>
    <w:p w14:paraId="65CCB258" w14:textId="112DC562" w:rsidR="00421C17" w:rsidRPr="006D6102" w:rsidRDefault="00C636AA">
      <w:p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Comparing Security between Telnet and SSH. Using </w:t>
      </w:r>
      <w:r w:rsidRPr="002C7B75">
        <w:rPr>
          <w:rFonts w:asciiTheme="minorHAnsi" w:hAnsiTheme="minorHAnsi" w:cstheme="minorHAnsi"/>
          <w:b/>
          <w:bCs/>
          <w:sz w:val="22"/>
          <w:szCs w:val="22"/>
        </w:rPr>
        <w:t>Kali</w:t>
      </w:r>
      <w:r w:rsidRPr="006D6102">
        <w:rPr>
          <w:rFonts w:asciiTheme="minorHAnsi" w:hAnsiTheme="minorHAnsi" w:cstheme="minorHAnsi"/>
          <w:sz w:val="22"/>
          <w:szCs w:val="22"/>
        </w:rPr>
        <w:t xml:space="preserve"> and </w:t>
      </w:r>
      <w:r w:rsidRPr="002C7B75">
        <w:rPr>
          <w:rFonts w:asciiTheme="minorHAnsi" w:hAnsiTheme="minorHAnsi" w:cstheme="minorHAnsi"/>
          <w:b/>
          <w:bCs/>
          <w:sz w:val="22"/>
          <w:szCs w:val="22"/>
        </w:rPr>
        <w:t>Metasploitable 2</w:t>
      </w:r>
      <w:r w:rsidRPr="006D6102">
        <w:rPr>
          <w:rFonts w:asciiTheme="minorHAnsi" w:hAnsiTheme="minorHAnsi" w:cstheme="minorHAnsi"/>
          <w:sz w:val="22"/>
          <w:szCs w:val="22"/>
        </w:rPr>
        <w:t>.</w:t>
      </w:r>
    </w:p>
    <w:p w14:paraId="5C1C72BE" w14:textId="77777777" w:rsidR="00794663" w:rsidRPr="006D6102" w:rsidRDefault="00794663" w:rsidP="00794663">
      <w:p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Ref.: </w:t>
      </w:r>
      <w:hyperlink r:id="rId7" w:history="1">
        <w:r w:rsidRPr="006D6102">
          <w:rPr>
            <w:rStyle w:val="Hyperlink"/>
            <w:rFonts w:asciiTheme="minorHAnsi" w:hAnsiTheme="minorHAnsi" w:cstheme="minorHAnsi"/>
            <w:sz w:val="22"/>
            <w:szCs w:val="22"/>
          </w:rPr>
          <w:t>https://www.youtube.com/watch?v=bZNc7sHt_BY</w:t>
        </w:r>
      </w:hyperlink>
    </w:p>
    <w:p w14:paraId="47DFAD00" w14:textId="77777777" w:rsidR="006D6102" w:rsidRPr="006D6102" w:rsidRDefault="006D6102">
      <w:pPr>
        <w:rPr>
          <w:rFonts w:asciiTheme="minorHAnsi" w:hAnsiTheme="minorHAnsi" w:cstheme="minorHAnsi"/>
          <w:sz w:val="22"/>
          <w:szCs w:val="22"/>
        </w:rPr>
      </w:pPr>
    </w:p>
    <w:p w14:paraId="23F9F02F" w14:textId="2EDF4ED2" w:rsidR="006D6102" w:rsidRPr="00087F65" w:rsidRDefault="006D6102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087F65">
        <w:rPr>
          <w:rFonts w:asciiTheme="minorHAnsi" w:hAnsiTheme="minorHAnsi" w:cstheme="minorHAnsi"/>
          <w:b/>
          <w:bCs/>
          <w:sz w:val="22"/>
          <w:szCs w:val="22"/>
        </w:rPr>
        <w:t>Requirements:</w:t>
      </w:r>
    </w:p>
    <w:p w14:paraId="3F8365A5" w14:textId="1B40BD2A" w:rsidR="006D6102" w:rsidRPr="006D6102" w:rsidRDefault="006D6102" w:rsidP="006D610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2C7B75">
        <w:rPr>
          <w:rFonts w:asciiTheme="minorHAnsi" w:hAnsiTheme="minorHAnsi" w:cstheme="minorHAnsi"/>
          <w:b/>
          <w:bCs/>
          <w:sz w:val="22"/>
          <w:szCs w:val="22"/>
        </w:rPr>
        <w:t>Kali Linux</w:t>
      </w:r>
      <w:r w:rsidRPr="006D6102">
        <w:rPr>
          <w:rFonts w:asciiTheme="minorHAnsi" w:hAnsiTheme="minorHAnsi" w:cstheme="minorHAnsi"/>
          <w:sz w:val="22"/>
          <w:szCs w:val="22"/>
        </w:rPr>
        <w:t xml:space="preserve"> – Network setting as </w:t>
      </w:r>
      <w:r w:rsidRPr="002C7B75">
        <w:rPr>
          <w:rFonts w:asciiTheme="minorHAnsi" w:hAnsiTheme="minorHAnsi" w:cstheme="minorHAnsi"/>
          <w:b/>
          <w:bCs/>
          <w:sz w:val="22"/>
          <w:szCs w:val="22"/>
        </w:rPr>
        <w:t>Host-only adapter</w:t>
      </w:r>
    </w:p>
    <w:p w14:paraId="76268057" w14:textId="346BF437" w:rsidR="006D6102" w:rsidRPr="006D6102" w:rsidRDefault="006D6102" w:rsidP="006D6102">
      <w:pPr>
        <w:pStyle w:val="ListParagraph"/>
        <w:numPr>
          <w:ilvl w:val="0"/>
          <w:numId w:val="7"/>
        </w:numPr>
        <w:rPr>
          <w:rFonts w:asciiTheme="minorHAnsi" w:hAnsiTheme="minorHAnsi" w:cstheme="minorHAnsi"/>
          <w:sz w:val="22"/>
          <w:szCs w:val="22"/>
        </w:rPr>
      </w:pPr>
      <w:r w:rsidRPr="002C7B75">
        <w:rPr>
          <w:rFonts w:asciiTheme="minorHAnsi" w:hAnsiTheme="minorHAnsi" w:cstheme="minorHAnsi"/>
          <w:b/>
          <w:bCs/>
          <w:sz w:val="22"/>
          <w:szCs w:val="22"/>
        </w:rPr>
        <w:t>Metasploitable 2</w:t>
      </w:r>
      <w:r w:rsidRPr="006D6102">
        <w:rPr>
          <w:rFonts w:asciiTheme="minorHAnsi" w:hAnsiTheme="minorHAnsi" w:cstheme="minorHAnsi"/>
          <w:sz w:val="22"/>
          <w:szCs w:val="22"/>
        </w:rPr>
        <w:t xml:space="preserve"> - Network setting as </w:t>
      </w:r>
      <w:r w:rsidRPr="002C7B75">
        <w:rPr>
          <w:rFonts w:asciiTheme="minorHAnsi" w:hAnsiTheme="minorHAnsi" w:cstheme="minorHAnsi"/>
          <w:b/>
          <w:bCs/>
          <w:sz w:val="22"/>
          <w:szCs w:val="22"/>
        </w:rPr>
        <w:t>Host-only adapter</w:t>
      </w:r>
      <w:r w:rsidR="0049149A">
        <w:rPr>
          <w:rFonts w:asciiTheme="minorHAnsi" w:hAnsiTheme="minorHAnsi" w:cstheme="minorHAnsi"/>
          <w:sz w:val="22"/>
          <w:szCs w:val="22"/>
        </w:rPr>
        <w:t xml:space="preserve"> – Install it in your VirtualBox.</w:t>
      </w:r>
    </w:p>
    <w:p w14:paraId="0118EA2C" w14:textId="77777777" w:rsidR="00087F65" w:rsidRDefault="00087F65" w:rsidP="006D6102">
      <w:pPr>
        <w:rPr>
          <w:rFonts w:asciiTheme="minorHAnsi" w:hAnsiTheme="minorHAnsi" w:cstheme="minorHAnsi"/>
          <w:sz w:val="22"/>
          <w:szCs w:val="22"/>
        </w:rPr>
      </w:pPr>
    </w:p>
    <w:p w14:paraId="1DA5BD2A" w14:textId="7296C2E9" w:rsidR="006D6102" w:rsidRDefault="00087F65" w:rsidP="006D6102">
      <w:pPr>
        <w:rPr>
          <w:rFonts w:asciiTheme="minorHAnsi" w:hAnsiTheme="minorHAnsi" w:cstheme="minorHAnsi"/>
          <w:sz w:val="22"/>
          <w:szCs w:val="22"/>
        </w:rPr>
      </w:pPr>
      <w:r w:rsidRPr="00087F65">
        <w:rPr>
          <w:rFonts w:asciiTheme="minorHAnsi" w:hAnsiTheme="minorHAnsi" w:cstheme="minorHAnsi"/>
          <w:b/>
          <w:bCs/>
          <w:sz w:val="22"/>
          <w:szCs w:val="22"/>
        </w:rPr>
        <w:t>Instruction:</w:t>
      </w:r>
      <w:r>
        <w:rPr>
          <w:rFonts w:asciiTheme="minorHAnsi" w:hAnsiTheme="minorHAnsi" w:cstheme="minorHAnsi"/>
          <w:sz w:val="22"/>
          <w:szCs w:val="22"/>
        </w:rPr>
        <w:t xml:space="preserve"> Fill-in the blank while you are doing the steps.</w:t>
      </w:r>
    </w:p>
    <w:p w14:paraId="7EAEE82A" w14:textId="170D817B" w:rsidR="002C7B75" w:rsidRDefault="00794663" w:rsidP="006D6102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On VirtualBox, start Kali then Metasploitable 2 one after another.</w:t>
      </w:r>
    </w:p>
    <w:p w14:paraId="68B4172D" w14:textId="520AE2E3" w:rsidR="006D6102" w:rsidRPr="006D6102" w:rsidRDefault="006D6102" w:rsidP="006D6102">
      <w:p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>Fill-in IP addresses: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9"/>
        <w:gridCol w:w="4757"/>
      </w:tblGrid>
      <w:tr w:rsidR="006D6102" w:rsidRPr="006D6102" w14:paraId="59E064B3" w14:textId="77777777" w:rsidTr="00F4354B">
        <w:tc>
          <w:tcPr>
            <w:tcW w:w="3539" w:type="dxa"/>
          </w:tcPr>
          <w:p w14:paraId="3314C5CD" w14:textId="18F45305" w:rsidR="006D6102" w:rsidRPr="006D6102" w:rsidRDefault="006D6102" w:rsidP="006D610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6D6102">
              <w:rPr>
                <w:rFonts w:asciiTheme="minorHAnsi" w:hAnsiTheme="minorHAnsi" w:cstheme="minorHAnsi"/>
                <w:sz w:val="22"/>
                <w:szCs w:val="22"/>
              </w:rPr>
              <w:t>Kali IP</w:t>
            </w:r>
            <w:r w:rsidR="00F4354B">
              <w:rPr>
                <w:rFonts w:asciiTheme="minorHAnsi" w:hAnsiTheme="minorHAnsi" w:cstheme="minorHAnsi"/>
                <w:sz w:val="22"/>
                <w:szCs w:val="22"/>
              </w:rPr>
              <w:t xml:space="preserve"> (client)</w:t>
            </w:r>
          </w:p>
        </w:tc>
        <w:tc>
          <w:tcPr>
            <w:tcW w:w="4757" w:type="dxa"/>
          </w:tcPr>
          <w:p w14:paraId="3EF50C29" w14:textId="76C2599A" w:rsidR="006D6102" w:rsidRPr="006D6102" w:rsidRDefault="00C73DDE" w:rsidP="006D610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192.168.56.103</w:t>
            </w:r>
          </w:p>
        </w:tc>
      </w:tr>
      <w:tr w:rsidR="006D6102" w:rsidRPr="006D6102" w14:paraId="2E0B8C3E" w14:textId="77777777" w:rsidTr="00F4354B">
        <w:tc>
          <w:tcPr>
            <w:tcW w:w="3539" w:type="dxa"/>
          </w:tcPr>
          <w:p w14:paraId="1083FEC6" w14:textId="275BDA6B" w:rsidR="006D6102" w:rsidRPr="006D6102" w:rsidRDefault="006D6102" w:rsidP="006D610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 w:rsidRPr="006D6102">
              <w:rPr>
                <w:rFonts w:asciiTheme="minorHAnsi" w:hAnsiTheme="minorHAnsi" w:cstheme="minorHAnsi"/>
                <w:sz w:val="22"/>
                <w:szCs w:val="22"/>
              </w:rPr>
              <w:t>Metasploitable 2 IP</w:t>
            </w:r>
            <w:r w:rsidR="00F4354B">
              <w:rPr>
                <w:rFonts w:asciiTheme="minorHAnsi" w:hAnsiTheme="minorHAnsi" w:cstheme="minorHAnsi"/>
                <w:sz w:val="22"/>
                <w:szCs w:val="22"/>
              </w:rPr>
              <w:t xml:space="preserve"> (server)</w:t>
            </w:r>
          </w:p>
        </w:tc>
        <w:tc>
          <w:tcPr>
            <w:tcW w:w="4757" w:type="dxa"/>
          </w:tcPr>
          <w:p w14:paraId="32D199F1" w14:textId="01E8D8E0" w:rsidR="006D6102" w:rsidRPr="006D6102" w:rsidRDefault="00C73DDE" w:rsidP="006D6102">
            <w:p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192.168.56.</w:t>
            </w:r>
            <w:r w:rsidR="00633FA9">
              <w:rPr>
                <w:rFonts w:asciiTheme="minorHAnsi" w:hAnsiTheme="minorHAnsi" w:cstheme="minorHAnsi"/>
                <w:sz w:val="22"/>
                <w:szCs w:val="22"/>
              </w:rPr>
              <w:t>102</w:t>
            </w:r>
          </w:p>
        </w:tc>
      </w:tr>
    </w:tbl>
    <w:p w14:paraId="1149EFE9" w14:textId="56546829" w:rsidR="002C7B75" w:rsidRPr="002C7B75" w:rsidRDefault="002C7B75" w:rsidP="006D6102">
      <w:pPr>
        <w:rPr>
          <w:rFonts w:asciiTheme="minorHAnsi" w:hAnsiTheme="minorHAnsi" w:cstheme="minorHAnsi"/>
          <w:color w:val="C00000"/>
          <w:sz w:val="22"/>
          <w:szCs w:val="22"/>
        </w:rPr>
      </w:pPr>
      <w:r w:rsidRPr="002C7B75">
        <w:rPr>
          <w:rFonts w:asciiTheme="minorHAnsi" w:hAnsiTheme="minorHAnsi" w:cstheme="minorHAnsi"/>
          <w:color w:val="C00000"/>
          <w:sz w:val="22"/>
          <w:szCs w:val="22"/>
        </w:rPr>
        <w:t>Start from now on, be aware of your Kali and Metasploitable IP address. Follow the steps based on your IP addresses.</w:t>
      </w:r>
    </w:p>
    <w:p w14:paraId="74C2611A" w14:textId="77777777" w:rsidR="002C7B75" w:rsidRPr="006D6102" w:rsidRDefault="002C7B75" w:rsidP="006D6102">
      <w:pPr>
        <w:rPr>
          <w:rFonts w:asciiTheme="minorHAnsi" w:hAnsiTheme="minorHAnsi" w:cstheme="minorHAnsi"/>
          <w:sz w:val="22"/>
          <w:szCs w:val="22"/>
        </w:rPr>
      </w:pPr>
    </w:p>
    <w:p w14:paraId="78E2C0B1" w14:textId="77777777" w:rsidR="00421C17" w:rsidRPr="006D6102" w:rsidRDefault="00E876AD" w:rsidP="00E876AD">
      <w:pPr>
        <w:pBdr>
          <w:bottom w:val="single" w:sz="4" w:space="1" w:color="auto"/>
        </w:pBdr>
        <w:rPr>
          <w:rFonts w:asciiTheme="minorHAnsi" w:hAnsiTheme="minorHAnsi" w:cstheme="minorHAnsi"/>
          <w:b/>
          <w:sz w:val="22"/>
          <w:szCs w:val="22"/>
        </w:rPr>
      </w:pPr>
      <w:r w:rsidRPr="006D6102">
        <w:rPr>
          <w:rFonts w:asciiTheme="minorHAnsi" w:hAnsiTheme="minorHAnsi" w:cstheme="minorHAnsi"/>
          <w:b/>
          <w:sz w:val="22"/>
          <w:szCs w:val="22"/>
        </w:rPr>
        <w:t>Lab 8 Part 1:</w:t>
      </w:r>
    </w:p>
    <w:p w14:paraId="2E0747A1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420BCDDD" w14:textId="77777777" w:rsidR="00794663" w:rsidRPr="00341C8F" w:rsidRDefault="00794663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bCs/>
          <w:sz w:val="22"/>
          <w:szCs w:val="22"/>
        </w:rPr>
        <w:t>During the Metasploitable 2 start up, login as follows:</w:t>
      </w:r>
    </w:p>
    <w:p w14:paraId="59E5746B" w14:textId="77777777" w:rsidR="00794663" w:rsidRPr="00794663" w:rsidRDefault="00794663" w:rsidP="0079466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94663">
        <w:rPr>
          <w:rFonts w:asciiTheme="minorHAnsi" w:hAnsiTheme="minorHAnsi" w:cstheme="minorHAnsi"/>
          <w:sz w:val="22"/>
          <w:szCs w:val="22"/>
        </w:rPr>
        <w:t xml:space="preserve">Login: </w:t>
      </w:r>
      <w:proofErr w:type="spellStart"/>
      <w:r w:rsidRPr="00794663">
        <w:rPr>
          <w:rFonts w:ascii="Courier New" w:hAnsi="Courier New" w:cs="Courier New"/>
          <w:sz w:val="22"/>
          <w:szCs w:val="22"/>
        </w:rPr>
        <w:t>msfadmin</w:t>
      </w:r>
      <w:proofErr w:type="spellEnd"/>
    </w:p>
    <w:p w14:paraId="52B0249B" w14:textId="77777777" w:rsidR="00794663" w:rsidRPr="00794663" w:rsidRDefault="00794663" w:rsidP="00794663">
      <w:pPr>
        <w:pStyle w:val="ListParagraph"/>
        <w:numPr>
          <w:ilvl w:val="0"/>
          <w:numId w:val="8"/>
        </w:numPr>
        <w:rPr>
          <w:rFonts w:asciiTheme="minorHAnsi" w:hAnsiTheme="minorHAnsi" w:cstheme="minorHAnsi"/>
          <w:sz w:val="22"/>
          <w:szCs w:val="22"/>
        </w:rPr>
      </w:pPr>
      <w:r w:rsidRPr="00794663">
        <w:rPr>
          <w:rFonts w:asciiTheme="minorHAnsi" w:hAnsiTheme="minorHAnsi" w:cstheme="minorHAnsi"/>
          <w:sz w:val="22"/>
          <w:szCs w:val="22"/>
        </w:rPr>
        <w:t xml:space="preserve">Password: </w:t>
      </w:r>
      <w:proofErr w:type="spellStart"/>
      <w:r w:rsidRPr="00794663">
        <w:rPr>
          <w:rFonts w:ascii="Courier New" w:hAnsi="Courier New" w:cs="Courier New"/>
          <w:sz w:val="22"/>
          <w:szCs w:val="22"/>
        </w:rPr>
        <w:t>msfadmin</w:t>
      </w:r>
      <w:proofErr w:type="spellEnd"/>
    </w:p>
    <w:p w14:paraId="586800FA" w14:textId="7D156013" w:rsidR="00341C8F" w:rsidRPr="00341C8F" w:rsidRDefault="00341C8F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bCs/>
          <w:sz w:val="22"/>
          <w:szCs w:val="22"/>
        </w:rPr>
        <w:t>What is the best way to know that your Kali would be able to connect to Metasploitable?</w:t>
      </w: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8154"/>
      </w:tblGrid>
      <w:tr w:rsidR="00341C8F" w14:paraId="275C84E7" w14:textId="77777777" w:rsidTr="0067724A">
        <w:tc>
          <w:tcPr>
            <w:tcW w:w="8296" w:type="dxa"/>
          </w:tcPr>
          <w:p w14:paraId="28FA5A07" w14:textId="159D0E81" w:rsidR="00341C8F" w:rsidRDefault="00C73DDE" w:rsidP="0067724A">
            <w:pPr>
              <w:rPr>
                <w:rFonts w:asciiTheme="minorHAnsi" w:hAnsiTheme="minorHAnsi" w:cstheme="minorHAnsi"/>
                <w:bCs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bCs/>
                <w:sz w:val="22"/>
                <w:szCs w:val="22"/>
              </w:rPr>
              <w:t>Use ping to each other</w:t>
            </w:r>
          </w:p>
        </w:tc>
      </w:tr>
    </w:tbl>
    <w:p w14:paraId="7FA5A7E5" w14:textId="77777777" w:rsidR="00341C8F" w:rsidRDefault="00341C8F" w:rsidP="00341C8F">
      <w:pPr>
        <w:pStyle w:val="ListParagraph"/>
        <w:ind w:left="502"/>
        <w:rPr>
          <w:rFonts w:asciiTheme="minorHAnsi" w:hAnsiTheme="minorHAnsi" w:cstheme="minorHAnsi"/>
          <w:bCs/>
          <w:sz w:val="22"/>
          <w:szCs w:val="22"/>
        </w:rPr>
      </w:pPr>
    </w:p>
    <w:p w14:paraId="34480408" w14:textId="743DBDC2" w:rsidR="007F2915" w:rsidRPr="00341C8F" w:rsidRDefault="007F2915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bCs/>
          <w:sz w:val="22"/>
          <w:szCs w:val="22"/>
        </w:rPr>
        <w:t>Execute Wireshark on your Kali Linux VM</w:t>
      </w:r>
      <w:r w:rsidR="00794663" w:rsidRPr="00341C8F">
        <w:rPr>
          <w:rFonts w:asciiTheme="minorHAnsi" w:hAnsiTheme="minorHAnsi" w:cstheme="minorHAnsi"/>
          <w:bCs/>
          <w:sz w:val="22"/>
          <w:szCs w:val="22"/>
        </w:rPr>
        <w:t>. Set filter so that your Wireshark only shows results of network traffic between Kali and Metasploitable 2.</w:t>
      </w:r>
    </w:p>
    <w:p w14:paraId="7C1A7CA7" w14:textId="77777777" w:rsidR="00794663" w:rsidRPr="00794663" w:rsidRDefault="00794663" w:rsidP="00794663">
      <w:pPr>
        <w:ind w:left="142"/>
        <w:rPr>
          <w:rFonts w:asciiTheme="minorHAnsi" w:hAnsiTheme="minorHAnsi" w:cstheme="minorHAnsi"/>
          <w:bCs/>
          <w:sz w:val="22"/>
          <w:szCs w:val="22"/>
        </w:rPr>
      </w:pPr>
    </w:p>
    <w:p w14:paraId="00C2D184" w14:textId="1060594E" w:rsidR="00794663" w:rsidRPr="00341C8F" w:rsidRDefault="00794663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bCs/>
          <w:sz w:val="22"/>
          <w:szCs w:val="22"/>
        </w:rPr>
        <w:t>Sample Filter:</w:t>
      </w:r>
    </w:p>
    <w:p w14:paraId="75C738B9" w14:textId="77777777" w:rsidR="00794663" w:rsidRDefault="00794663" w:rsidP="00794663">
      <w:pPr>
        <w:pStyle w:val="ListParagraph"/>
        <w:rPr>
          <w:rFonts w:asciiTheme="minorHAnsi" w:hAnsiTheme="minorHAnsi" w:cstheme="minorHAnsi"/>
          <w:bCs/>
          <w:sz w:val="22"/>
          <w:szCs w:val="22"/>
        </w:rPr>
      </w:pPr>
    </w:p>
    <w:p w14:paraId="5B4EB6CA" w14:textId="021A0519" w:rsidR="00794663" w:rsidRDefault="00633FA9" w:rsidP="00794663">
      <w:pPr>
        <w:ind w:left="142"/>
        <w:rPr>
          <w:rFonts w:asciiTheme="minorHAnsi" w:hAnsiTheme="minorHAnsi" w:cstheme="minorHAnsi"/>
          <w:bCs/>
          <w:sz w:val="22"/>
          <w:szCs w:val="22"/>
        </w:rPr>
      </w:pPr>
      <w:r w:rsidRPr="00633FA9">
        <w:rPr>
          <w:rFonts w:asciiTheme="minorHAnsi" w:hAnsiTheme="minorHAnsi" w:cstheme="minorHAnsi"/>
          <w:bCs/>
          <w:sz w:val="22"/>
          <w:szCs w:val="22"/>
        </w:rPr>
        <w:lastRenderedPageBreak/>
        <w:drawing>
          <wp:inline distT="0" distB="0" distL="0" distR="0" wp14:anchorId="3B42359F" wp14:editId="49CA04C9">
            <wp:extent cx="5274310" cy="3137535"/>
            <wp:effectExtent l="0" t="0" r="2540" b="5715"/>
            <wp:docPr id="773104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10413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256" w14:textId="77777777" w:rsidR="00794663" w:rsidRPr="00794663" w:rsidRDefault="00794663" w:rsidP="00794663">
      <w:pPr>
        <w:ind w:left="142"/>
        <w:rPr>
          <w:rFonts w:asciiTheme="minorHAnsi" w:hAnsiTheme="minorHAnsi" w:cstheme="minorHAnsi"/>
          <w:bCs/>
          <w:sz w:val="22"/>
          <w:szCs w:val="22"/>
        </w:rPr>
      </w:pPr>
    </w:p>
    <w:p w14:paraId="7E323B1F" w14:textId="77777777" w:rsidR="00730D99" w:rsidRDefault="00730D99" w:rsidP="00730D99">
      <w:pPr>
        <w:ind w:left="142"/>
        <w:rPr>
          <w:rFonts w:asciiTheme="minorHAnsi" w:hAnsiTheme="minorHAnsi" w:cstheme="minorHAnsi"/>
          <w:bCs/>
          <w:sz w:val="22"/>
          <w:szCs w:val="22"/>
        </w:rPr>
      </w:pPr>
    </w:p>
    <w:p w14:paraId="6FD9DA5C" w14:textId="6BA18BFE" w:rsidR="00794663" w:rsidRPr="00341C8F" w:rsidRDefault="007F2915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bCs/>
          <w:sz w:val="22"/>
          <w:szCs w:val="22"/>
        </w:rPr>
        <w:t>On Kali open terminal to start the telnet command below. (</w:t>
      </w:r>
      <w:r w:rsidRPr="00341C8F">
        <w:rPr>
          <w:rFonts w:asciiTheme="minorHAnsi" w:hAnsiTheme="minorHAnsi" w:cstheme="minorHAnsi"/>
          <w:b/>
          <w:bCs/>
          <w:sz w:val="22"/>
          <w:szCs w:val="22"/>
        </w:rPr>
        <w:t>Note</w:t>
      </w:r>
      <w:r w:rsidRPr="00341C8F">
        <w:rPr>
          <w:rFonts w:asciiTheme="minorHAnsi" w:hAnsiTheme="minorHAnsi" w:cstheme="minorHAnsi"/>
          <w:bCs/>
          <w:sz w:val="22"/>
          <w:szCs w:val="22"/>
        </w:rPr>
        <w:t xml:space="preserve"> the IP address is the Metasploitable </w:t>
      </w:r>
      <w:r w:rsidR="00794663" w:rsidRPr="00341C8F">
        <w:rPr>
          <w:rFonts w:asciiTheme="minorHAnsi" w:hAnsiTheme="minorHAnsi" w:cstheme="minorHAnsi"/>
          <w:bCs/>
          <w:sz w:val="22"/>
          <w:szCs w:val="22"/>
        </w:rPr>
        <w:t>VM</w:t>
      </w:r>
      <w:r w:rsidRPr="00341C8F">
        <w:rPr>
          <w:rFonts w:asciiTheme="minorHAnsi" w:hAnsiTheme="minorHAnsi" w:cstheme="minorHAnsi"/>
          <w:bCs/>
          <w:sz w:val="22"/>
          <w:szCs w:val="22"/>
        </w:rPr>
        <w:t xml:space="preserve">) </w:t>
      </w:r>
    </w:p>
    <w:p w14:paraId="1C7E3FB3" w14:textId="43D6EF12" w:rsidR="00A20A49" w:rsidRPr="00A20A49" w:rsidRDefault="00A20A49" w:rsidP="00B173EF">
      <w:pPr>
        <w:ind w:left="578"/>
        <w:rPr>
          <w:rFonts w:asciiTheme="minorHAnsi" w:hAnsiTheme="minorHAnsi" w:cstheme="minorHAnsi"/>
          <w:bCs/>
          <w:sz w:val="22"/>
          <w:szCs w:val="22"/>
        </w:rPr>
      </w:pPr>
      <w:r w:rsidRPr="00A20A49">
        <w:rPr>
          <w:rFonts w:ascii="Courier New" w:hAnsi="Courier New" w:cs="Courier New"/>
          <w:b/>
          <w:sz w:val="22"/>
          <w:szCs w:val="22"/>
        </w:rPr>
        <w:t>telnet 192.168.100.10</w:t>
      </w:r>
      <w:r w:rsidR="00730D99">
        <w:rPr>
          <w:rFonts w:ascii="Courier New" w:hAnsi="Courier New" w:cs="Courier New"/>
          <w:b/>
          <w:sz w:val="22"/>
          <w:szCs w:val="22"/>
        </w:rPr>
        <w:t>5</w:t>
      </w:r>
      <w:r w:rsidRPr="00A20A49">
        <w:rPr>
          <w:rFonts w:asciiTheme="minorHAnsi" w:hAnsiTheme="minorHAnsi" w:cstheme="minorHAnsi"/>
          <w:sz w:val="22"/>
          <w:szCs w:val="22"/>
        </w:rPr>
        <w:t xml:space="preserve"> (Enter)</w:t>
      </w:r>
    </w:p>
    <w:p w14:paraId="78C25AD7" w14:textId="77777777" w:rsidR="00A20A49" w:rsidRDefault="00A20A49" w:rsidP="00B173EF">
      <w:pPr>
        <w:ind w:left="360"/>
        <w:rPr>
          <w:rFonts w:asciiTheme="minorHAnsi" w:hAnsiTheme="minorHAnsi" w:cstheme="minorHAnsi"/>
          <w:bCs/>
          <w:sz w:val="22"/>
          <w:szCs w:val="22"/>
        </w:rPr>
      </w:pPr>
    </w:p>
    <w:p w14:paraId="6BB71944" w14:textId="2A96D5C9" w:rsidR="00730D99" w:rsidRPr="00341C8F" w:rsidRDefault="00730D99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bCs/>
          <w:sz w:val="22"/>
          <w:szCs w:val="22"/>
        </w:rPr>
        <w:t>Login telnet from Kali using Metasploitable password.</w:t>
      </w:r>
    </w:p>
    <w:p w14:paraId="3279CDC7" w14:textId="28FCE257" w:rsidR="00A20A49" w:rsidRPr="00341C8F" w:rsidRDefault="00A20A49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bCs/>
          <w:sz w:val="22"/>
          <w:szCs w:val="22"/>
        </w:rPr>
      </w:pPr>
      <w:r w:rsidRPr="00341C8F">
        <w:rPr>
          <w:rFonts w:asciiTheme="minorHAnsi" w:hAnsiTheme="minorHAnsi" w:cstheme="minorHAnsi"/>
          <w:sz w:val="22"/>
          <w:szCs w:val="22"/>
        </w:rPr>
        <w:t xml:space="preserve">Check the </w:t>
      </w:r>
      <w:r w:rsidRPr="00341C8F">
        <w:rPr>
          <w:rFonts w:asciiTheme="minorHAnsi" w:hAnsiTheme="minorHAnsi" w:cstheme="minorHAnsi"/>
          <w:b/>
          <w:sz w:val="22"/>
          <w:szCs w:val="22"/>
        </w:rPr>
        <w:t>Wireshark</w:t>
      </w:r>
      <w:r w:rsidRPr="00341C8F">
        <w:rPr>
          <w:rFonts w:asciiTheme="minorHAnsi" w:hAnsiTheme="minorHAnsi" w:cstheme="minorHAnsi"/>
          <w:sz w:val="22"/>
          <w:szCs w:val="22"/>
        </w:rPr>
        <w:t xml:space="preserve"> output:</w:t>
      </w:r>
    </w:p>
    <w:p w14:paraId="0883F73B" w14:textId="7DFF8D0C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Once you have login to the Metasploitable, on Wireshark Stop the packet capturing. This is to avoid busy results.</w:t>
      </w:r>
    </w:p>
    <w:p w14:paraId="4FD3088F" w14:textId="6DFC31E2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7F12A66E" w14:textId="7BFD94BA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Search for the first Packet labelled with </w:t>
      </w:r>
      <w:r w:rsidRPr="00341C8F">
        <w:rPr>
          <w:rFonts w:asciiTheme="minorHAnsi" w:hAnsiTheme="minorHAnsi" w:cstheme="minorHAnsi"/>
          <w:b/>
          <w:bCs/>
          <w:sz w:val="22"/>
          <w:szCs w:val="22"/>
        </w:rPr>
        <w:t>TELNET</w:t>
      </w:r>
      <w:r>
        <w:rPr>
          <w:rFonts w:asciiTheme="minorHAnsi" w:hAnsiTheme="minorHAnsi" w:cstheme="minorHAnsi"/>
          <w:sz w:val="22"/>
          <w:szCs w:val="22"/>
        </w:rPr>
        <w:t>.</w:t>
      </w:r>
    </w:p>
    <w:p w14:paraId="4A3F9BFB" w14:textId="13EE9DF6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Right-click on this packet, then choose </w:t>
      </w:r>
      <w:r w:rsidRPr="00341C8F">
        <w:rPr>
          <w:rFonts w:asciiTheme="minorHAnsi" w:hAnsiTheme="minorHAnsi" w:cstheme="minorHAnsi"/>
          <w:b/>
          <w:bCs/>
          <w:sz w:val="22"/>
          <w:szCs w:val="22"/>
        </w:rPr>
        <w:t>Follow</w:t>
      </w:r>
      <w:r>
        <w:rPr>
          <w:rFonts w:asciiTheme="minorHAnsi" w:hAnsiTheme="minorHAnsi" w:cstheme="minorHAnsi"/>
          <w:sz w:val="22"/>
          <w:szCs w:val="22"/>
        </w:rPr>
        <w:t xml:space="preserve"> &gt; </w:t>
      </w:r>
      <w:r w:rsidRPr="00341C8F">
        <w:rPr>
          <w:rFonts w:asciiTheme="minorHAnsi" w:hAnsiTheme="minorHAnsi" w:cstheme="minorHAnsi"/>
          <w:b/>
          <w:bCs/>
          <w:sz w:val="22"/>
          <w:szCs w:val="22"/>
        </w:rPr>
        <w:t>TCP Stream</w:t>
      </w:r>
    </w:p>
    <w:p w14:paraId="442E9892" w14:textId="4A9FE757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737AC753" w14:textId="272899DE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Provide screen capture of the Wireshark output here:</w:t>
      </w:r>
    </w:p>
    <w:p w14:paraId="5BA3A8D9" w14:textId="30916673" w:rsid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7794"/>
      </w:tblGrid>
      <w:tr w:rsidR="00341C8F" w14:paraId="15AB185D" w14:textId="77777777" w:rsidTr="00341C8F">
        <w:tc>
          <w:tcPr>
            <w:tcW w:w="8296" w:type="dxa"/>
          </w:tcPr>
          <w:p w14:paraId="27E39E65" w14:textId="77777777" w:rsidR="00341C8F" w:rsidRDefault="00341C8F" w:rsidP="00341C8F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A671DD" w14:textId="662F3B9F" w:rsidR="00341C8F" w:rsidRDefault="00767840" w:rsidP="00341C8F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 w:rsidRPr="00767840"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drawing>
                <wp:inline distT="0" distB="0" distL="0" distR="0" wp14:anchorId="3D0F2AC3" wp14:editId="7B85ECE4">
                  <wp:extent cx="4854361" cy="3482642"/>
                  <wp:effectExtent l="0" t="0" r="3810" b="3810"/>
                  <wp:docPr id="9379872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7987257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4361" cy="34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79D0C1" w14:textId="77777777" w:rsidR="00341C8F" w:rsidRDefault="00341C8F" w:rsidP="00341C8F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3B0EE19" w14:textId="3E6B03B3" w:rsidR="00341C8F" w:rsidRDefault="00341C8F" w:rsidP="00341C8F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514068B" w14:textId="77777777" w:rsidR="00341C8F" w:rsidRP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13B00132" w14:textId="4167D1A6" w:rsidR="00A20A49" w:rsidRDefault="00341C8F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Can you see the exposed Login and Password done with connecting to Metasploitable via Telnet? </w:t>
      </w: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1336"/>
      </w:tblGrid>
      <w:tr w:rsidR="00341C8F" w14:paraId="7BF2CCF6" w14:textId="77777777" w:rsidTr="00341C8F">
        <w:tc>
          <w:tcPr>
            <w:tcW w:w="1336" w:type="dxa"/>
          </w:tcPr>
          <w:p w14:paraId="094A2179" w14:textId="1A33C091" w:rsidR="00341C8F" w:rsidRDefault="00C57CAB" w:rsidP="00341C8F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yes</w:t>
            </w:r>
          </w:p>
        </w:tc>
      </w:tr>
    </w:tbl>
    <w:p w14:paraId="46E2ABB7" w14:textId="77777777" w:rsidR="00341C8F" w:rsidRPr="00341C8F" w:rsidRDefault="00341C8F" w:rsidP="00341C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239C0329" w14:textId="528ED1D2" w:rsidR="00421C17" w:rsidRPr="006D6102" w:rsidRDefault="00D13C73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color w:val="004C09"/>
          <w:sz w:val="22"/>
          <w:szCs w:val="22"/>
        </w:rPr>
        <w:t xml:space="preserve">List down </w:t>
      </w:r>
      <w:r w:rsidR="00341C8F">
        <w:rPr>
          <w:rFonts w:asciiTheme="minorHAnsi" w:hAnsiTheme="minorHAnsi" w:cstheme="minorHAnsi"/>
          <w:b/>
          <w:color w:val="004C09"/>
          <w:sz w:val="22"/>
          <w:szCs w:val="22"/>
        </w:rPr>
        <w:t>2</w:t>
      </w:r>
      <w:r>
        <w:rPr>
          <w:rFonts w:asciiTheme="minorHAnsi" w:hAnsiTheme="minorHAnsi" w:cstheme="minorHAnsi"/>
          <w:b/>
          <w:color w:val="004C09"/>
          <w:sz w:val="22"/>
          <w:szCs w:val="22"/>
        </w:rPr>
        <w:t xml:space="preserve"> important information shown in </w:t>
      </w:r>
      <w:r w:rsidR="00341C8F">
        <w:rPr>
          <w:rFonts w:asciiTheme="minorHAnsi" w:hAnsiTheme="minorHAnsi" w:cstheme="minorHAnsi"/>
          <w:b/>
          <w:color w:val="004C09"/>
          <w:sz w:val="22"/>
          <w:szCs w:val="22"/>
        </w:rPr>
        <w:t>Packet captured at No. 7 above</w:t>
      </w:r>
      <w:r>
        <w:rPr>
          <w:rFonts w:asciiTheme="minorHAnsi" w:hAnsiTheme="minorHAnsi" w:cstheme="minorHAnsi"/>
          <w:b/>
          <w:color w:val="004C09"/>
          <w:sz w:val="22"/>
          <w:szCs w:val="22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13C73" w14:paraId="4CB7DA14" w14:textId="77777777" w:rsidTr="00D13C73">
        <w:tc>
          <w:tcPr>
            <w:tcW w:w="8296" w:type="dxa"/>
          </w:tcPr>
          <w:p w14:paraId="6B7118A8" w14:textId="39B90C1D" w:rsidR="00D13C73" w:rsidRPr="007C12D6" w:rsidRDefault="00C57CAB" w:rsidP="007C12D6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Source kali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ip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and destination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ip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metaspoitable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2 address</w:t>
            </w:r>
          </w:p>
          <w:p w14:paraId="5E8FD975" w14:textId="22B69864" w:rsidR="00D13C73" w:rsidRDefault="00D13C73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4CF788FD" w14:textId="5579A91B" w:rsidR="00C57CAB" w:rsidRDefault="00C57CAB" w:rsidP="00C57CAB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Source and destination port number. Source port no. 56092(on kali-client) destination port no.23(on metaspoitable2 telnet server)</w:t>
            </w:r>
          </w:p>
          <w:p w14:paraId="145CDB88" w14:textId="77777777" w:rsidR="00C57CAB" w:rsidRPr="00C57CAB" w:rsidRDefault="00C57CAB" w:rsidP="00C57CAB">
            <w:pPr>
              <w:pStyle w:val="ListParagraph"/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  <w:p w14:paraId="5F3521C1" w14:textId="3CC3CF1D" w:rsidR="00C57CAB" w:rsidRPr="00C57CAB" w:rsidRDefault="00C57CAB" w:rsidP="00C57CAB">
            <w:pPr>
              <w:pStyle w:val="ListParagraph"/>
              <w:numPr>
                <w:ilvl w:val="0"/>
                <w:numId w:val="20"/>
              </w:num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And other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ip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packet info. -</w:t>
            </w:r>
            <w:proofErr w:type="spellStart"/>
            <w:proofErr w:type="gramStart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ack,seq</w:t>
            </w:r>
            <w:proofErr w:type="gramEnd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,num</w:t>
            </w:r>
            <w:proofErr w:type="spellEnd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sz w:val="22"/>
                <w:szCs w:val="22"/>
                <w:lang w:val="en-US"/>
              </w:rPr>
              <w:t>etc</w:t>
            </w:r>
            <w:proofErr w:type="spellEnd"/>
          </w:p>
          <w:p w14:paraId="29B62BB7" w14:textId="02BB8B97" w:rsidR="00D13C73" w:rsidRDefault="00D13C73">
            <w:pPr>
              <w:rPr>
                <w:rFonts w:asciiTheme="minorHAnsi" w:hAnsiTheme="minorHAnsi" w:cstheme="minorHAnsi"/>
                <w:sz w:val="22"/>
                <w:szCs w:val="22"/>
                <w:lang w:val="en-US"/>
              </w:rPr>
            </w:pPr>
          </w:p>
        </w:tc>
      </w:tr>
    </w:tbl>
    <w:p w14:paraId="33320C72" w14:textId="59FF5DA1" w:rsidR="00421C17" w:rsidRPr="006D6102" w:rsidRDefault="00421C17">
      <w:pPr>
        <w:rPr>
          <w:rFonts w:asciiTheme="minorHAnsi" w:hAnsiTheme="minorHAnsi" w:cstheme="minorHAnsi"/>
          <w:sz w:val="22"/>
          <w:szCs w:val="22"/>
          <w:lang w:val="en-US"/>
        </w:rPr>
      </w:pPr>
    </w:p>
    <w:p w14:paraId="22142F02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117BE836" w14:textId="4EA6957F" w:rsidR="006E6034" w:rsidRDefault="006E6034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On Kali – Wireshark, restart packet capturing. Got to Kali terminal with </w:t>
      </w:r>
      <w:proofErr w:type="spellStart"/>
      <w:r>
        <w:rPr>
          <w:rFonts w:asciiTheme="minorHAnsi" w:hAnsiTheme="minorHAnsi" w:cstheme="minorHAnsi"/>
          <w:sz w:val="22"/>
          <w:szCs w:val="22"/>
        </w:rPr>
        <w:t>msfadmin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prompt since </w:t>
      </w:r>
      <w:proofErr w:type="spellStart"/>
      <w:proofErr w:type="gramStart"/>
      <w:r>
        <w:rPr>
          <w:rFonts w:asciiTheme="minorHAnsi" w:hAnsiTheme="minorHAnsi" w:cstheme="minorHAnsi"/>
          <w:sz w:val="22"/>
          <w:szCs w:val="22"/>
        </w:rPr>
        <w:t>your</w:t>
      </w:r>
      <w:proofErr w:type="spellEnd"/>
      <w:proofErr w:type="gramEnd"/>
      <w:r>
        <w:rPr>
          <w:rFonts w:asciiTheme="minorHAnsi" w:hAnsiTheme="minorHAnsi" w:cstheme="minorHAnsi"/>
          <w:sz w:val="22"/>
          <w:szCs w:val="22"/>
        </w:rPr>
        <w:t xml:space="preserve"> are still connecting to Metasploitable (server)</w:t>
      </w:r>
    </w:p>
    <w:p w14:paraId="67C21196" w14:textId="44CDCEFA" w:rsidR="006E6034" w:rsidRDefault="006E6034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On Kali terminal try to run commands:</w:t>
      </w:r>
    </w:p>
    <w:p w14:paraId="43E39314" w14:textId="061298AD" w:rsidR="006E6034" w:rsidRDefault="006E6034" w:rsidP="006E6034">
      <w:pPr>
        <w:pStyle w:val="ListParagraph"/>
        <w:numPr>
          <w:ilvl w:val="1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Enter: </w:t>
      </w:r>
      <w:r w:rsidRPr="006E6034">
        <w:rPr>
          <w:rFonts w:ascii="Courier New" w:hAnsi="Courier New" w:cs="Courier New"/>
          <w:sz w:val="22"/>
          <w:szCs w:val="22"/>
        </w:rPr>
        <w:t>ls</w:t>
      </w:r>
      <w:r>
        <w:rPr>
          <w:rFonts w:asciiTheme="minorHAnsi" w:hAnsiTheme="minorHAnsi" w:cstheme="minorHAnsi"/>
          <w:sz w:val="22"/>
          <w:szCs w:val="22"/>
        </w:rPr>
        <w:t xml:space="preserve"> – you can see vulnerable directory</w:t>
      </w:r>
    </w:p>
    <w:p w14:paraId="368097B0" w14:textId="4303F772" w:rsidR="006E6034" w:rsidRDefault="006E6034" w:rsidP="006E6034">
      <w:pPr>
        <w:pStyle w:val="ListParagraph"/>
        <w:numPr>
          <w:ilvl w:val="1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Enter: </w:t>
      </w:r>
      <w:r w:rsidRPr="006E6034">
        <w:rPr>
          <w:rFonts w:ascii="Courier New" w:hAnsi="Courier New" w:cs="Courier New"/>
          <w:sz w:val="22"/>
          <w:szCs w:val="22"/>
        </w:rPr>
        <w:t>cd vulnerable</w:t>
      </w:r>
      <w:r>
        <w:rPr>
          <w:rFonts w:asciiTheme="minorHAnsi" w:hAnsiTheme="minorHAnsi" w:cstheme="minorHAnsi"/>
          <w:sz w:val="22"/>
          <w:szCs w:val="22"/>
        </w:rPr>
        <w:t xml:space="preserve"> – to go inside vulnerable directory</w:t>
      </w:r>
    </w:p>
    <w:p w14:paraId="0A38B126" w14:textId="208EB276" w:rsidR="006E6034" w:rsidRDefault="006E6034" w:rsidP="006E6034">
      <w:pPr>
        <w:pStyle w:val="ListParagraph"/>
        <w:numPr>
          <w:ilvl w:val="1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Enter: </w:t>
      </w:r>
      <w:r w:rsidRPr="006E6034">
        <w:rPr>
          <w:rFonts w:ascii="Courier New" w:hAnsi="Courier New" w:cs="Courier New"/>
          <w:sz w:val="22"/>
          <w:szCs w:val="22"/>
        </w:rPr>
        <w:t>ls -</w:t>
      </w:r>
      <w:proofErr w:type="spellStart"/>
      <w:r w:rsidRPr="006E6034">
        <w:rPr>
          <w:rFonts w:ascii="Courier New" w:hAnsi="Courier New" w:cs="Courier New"/>
          <w:sz w:val="22"/>
          <w:szCs w:val="22"/>
        </w:rPr>
        <w:t>alh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– to view all files/directories with access right.</w:t>
      </w:r>
    </w:p>
    <w:p w14:paraId="1D612CF0" w14:textId="77777777" w:rsidR="006E6034" w:rsidRDefault="006E6034" w:rsidP="006E6034">
      <w:pPr>
        <w:pStyle w:val="ListParagraph"/>
        <w:ind w:left="1222"/>
        <w:rPr>
          <w:rFonts w:asciiTheme="minorHAnsi" w:hAnsiTheme="minorHAnsi" w:cstheme="minorHAnsi"/>
          <w:sz w:val="22"/>
          <w:szCs w:val="22"/>
        </w:rPr>
      </w:pPr>
    </w:p>
    <w:p w14:paraId="0576A4DD" w14:textId="43FD4233" w:rsidR="006E6034" w:rsidRDefault="006E6034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Stop Wireshark capturing.</w:t>
      </w:r>
    </w:p>
    <w:p w14:paraId="577E12CC" w14:textId="1C829F0B" w:rsidR="006E6034" w:rsidRDefault="006E6034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Observe the recent Telnet traffic. </w:t>
      </w:r>
      <w:r w:rsidRPr="006E6034">
        <w:rPr>
          <w:rFonts w:ascii="Courier New" w:hAnsi="Courier New" w:cs="Courier New"/>
          <w:sz w:val="22"/>
          <w:szCs w:val="22"/>
        </w:rPr>
        <w:t>Open – Follow – TCP Stream</w:t>
      </w:r>
      <w:r>
        <w:rPr>
          <w:rFonts w:asciiTheme="minorHAnsi" w:hAnsiTheme="minorHAnsi" w:cstheme="minorHAnsi"/>
          <w:sz w:val="22"/>
          <w:szCs w:val="22"/>
        </w:rPr>
        <w:t xml:space="preserve"> again.</w:t>
      </w:r>
    </w:p>
    <w:p w14:paraId="794C2646" w14:textId="6540782D" w:rsidR="006E6034" w:rsidRDefault="006E6034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What can you see in the packets?</w:t>
      </w: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7794"/>
      </w:tblGrid>
      <w:tr w:rsidR="006E6034" w14:paraId="6CCC3A84" w14:textId="77777777" w:rsidTr="006E6034">
        <w:tc>
          <w:tcPr>
            <w:tcW w:w="8296" w:type="dxa"/>
          </w:tcPr>
          <w:p w14:paraId="47E07B71" w14:textId="77777777" w:rsidR="006E6034" w:rsidRDefault="006E6034" w:rsidP="006E6034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DC08E85" w14:textId="77777777" w:rsidR="006E6034" w:rsidRDefault="006E6034" w:rsidP="006E6034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7FD55AB" w14:textId="09EC6A8E" w:rsidR="006E6034" w:rsidRDefault="006E6034" w:rsidP="006E6034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754F4191" w14:textId="77777777" w:rsidR="006E6034" w:rsidRDefault="006E6034" w:rsidP="006E6034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374BCEAD" w14:textId="53AE0EE4" w:rsidR="00341C8F" w:rsidRDefault="00341C8F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Close the TCP Stream vie</w:t>
      </w:r>
      <w:r w:rsidR="00CB6C85">
        <w:rPr>
          <w:rFonts w:asciiTheme="minorHAnsi" w:hAnsiTheme="minorHAnsi" w:cstheme="minorHAnsi"/>
          <w:sz w:val="22"/>
          <w:szCs w:val="22"/>
        </w:rPr>
        <w:t>w and Start Wireshark capturing again. Don’t save any results.</w:t>
      </w:r>
    </w:p>
    <w:p w14:paraId="2103445E" w14:textId="5E9744A1" w:rsidR="00D13C73" w:rsidRDefault="00D13C73" w:rsidP="00341C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341C8F">
        <w:rPr>
          <w:rFonts w:asciiTheme="minorHAnsi" w:hAnsiTheme="minorHAnsi" w:cstheme="minorHAnsi"/>
          <w:sz w:val="22"/>
          <w:szCs w:val="22"/>
        </w:rPr>
        <w:t xml:space="preserve">On Kali terminal, with </w:t>
      </w:r>
      <w:proofErr w:type="spellStart"/>
      <w:r w:rsidRPr="00341C8F">
        <w:rPr>
          <w:rFonts w:ascii="Courier New" w:hAnsi="Courier New" w:cs="Courier New"/>
          <w:sz w:val="22"/>
          <w:szCs w:val="22"/>
        </w:rPr>
        <w:t>msfadmin</w:t>
      </w:r>
      <w:proofErr w:type="spellEnd"/>
      <w:r w:rsidRPr="00341C8F">
        <w:rPr>
          <w:rFonts w:asciiTheme="minorHAnsi" w:hAnsiTheme="minorHAnsi" w:cstheme="minorHAnsi"/>
          <w:sz w:val="22"/>
          <w:szCs w:val="22"/>
        </w:rPr>
        <w:t xml:space="preserve"> account still connecting to Metasploitable, enter: </w:t>
      </w:r>
      <w:r w:rsidRPr="00341C8F">
        <w:rPr>
          <w:rFonts w:ascii="Courier New" w:hAnsi="Courier New" w:cs="Courier New"/>
          <w:sz w:val="22"/>
          <w:szCs w:val="22"/>
        </w:rPr>
        <w:t>exit</w:t>
      </w:r>
      <w:r w:rsidRPr="00341C8F">
        <w:rPr>
          <w:rFonts w:asciiTheme="minorHAnsi" w:hAnsiTheme="minorHAnsi" w:cstheme="minorHAnsi"/>
          <w:sz w:val="22"/>
          <w:szCs w:val="22"/>
        </w:rPr>
        <w:t>. This makes the telnet session terminated.</w:t>
      </w:r>
      <w:r w:rsidR="00B173EF" w:rsidRPr="00341C8F">
        <w:rPr>
          <w:rFonts w:asciiTheme="minorHAnsi" w:hAnsiTheme="minorHAnsi" w:cstheme="minorHAnsi"/>
          <w:sz w:val="22"/>
          <w:szCs w:val="22"/>
        </w:rPr>
        <w:t xml:space="preserve"> Obeserve the Wireshark results for the terminating session.</w:t>
      </w: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5447"/>
        <w:gridCol w:w="2347"/>
      </w:tblGrid>
      <w:tr w:rsidR="00AD2112" w14:paraId="627C7CB2" w14:textId="77777777" w:rsidTr="00AD2112">
        <w:tc>
          <w:tcPr>
            <w:tcW w:w="5447" w:type="dxa"/>
          </w:tcPr>
          <w:p w14:paraId="20F3000D" w14:textId="231067EE" w:rsidR="00AD2112" w:rsidRDefault="00AD2112" w:rsidP="00AD2112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What is the telnet port number open at Metasploitable?</w:t>
            </w:r>
          </w:p>
        </w:tc>
        <w:tc>
          <w:tcPr>
            <w:tcW w:w="2347" w:type="dxa"/>
          </w:tcPr>
          <w:p w14:paraId="2555AA8C" w14:textId="5B3E3509" w:rsidR="00AD2112" w:rsidRDefault="00757966" w:rsidP="00AD2112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23</w:t>
            </w:r>
          </w:p>
        </w:tc>
      </w:tr>
      <w:tr w:rsidR="00AD2112" w14:paraId="39704EBD" w14:textId="77777777" w:rsidTr="00AD2112">
        <w:tc>
          <w:tcPr>
            <w:tcW w:w="5447" w:type="dxa"/>
          </w:tcPr>
          <w:p w14:paraId="5CC8AF93" w14:textId="5B9DC348" w:rsidR="00AD2112" w:rsidRDefault="00AD2112" w:rsidP="00AD2112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What is the client port number (Kali session) shown?</w:t>
            </w:r>
          </w:p>
        </w:tc>
        <w:tc>
          <w:tcPr>
            <w:tcW w:w="2347" w:type="dxa"/>
          </w:tcPr>
          <w:p w14:paraId="1A047E5C" w14:textId="57BFBBF9" w:rsidR="00AD2112" w:rsidRDefault="00757966" w:rsidP="00AD2112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56092</w:t>
            </w:r>
          </w:p>
        </w:tc>
      </w:tr>
    </w:tbl>
    <w:p w14:paraId="6C30ADE0" w14:textId="77777777" w:rsidR="00AD2112" w:rsidRPr="00341C8F" w:rsidRDefault="00AD2112" w:rsidP="00AD2112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131BBA1B" w14:textId="6C4D83CE" w:rsidR="00B173EF" w:rsidRDefault="00B173EF" w:rsidP="00B173EF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Now, we are going to compare connection done via Telnet above, with SSH below.</w:t>
      </w:r>
    </w:p>
    <w:p w14:paraId="74C65C69" w14:textId="77777777" w:rsidR="00B173EF" w:rsidRPr="00B173EF" w:rsidRDefault="00B173EF" w:rsidP="00B173EF">
      <w:pPr>
        <w:rPr>
          <w:rFonts w:asciiTheme="minorHAnsi" w:hAnsiTheme="minorHAnsi" w:cstheme="minorHAnsi"/>
          <w:sz w:val="22"/>
          <w:szCs w:val="22"/>
        </w:rPr>
      </w:pPr>
    </w:p>
    <w:p w14:paraId="75A5531F" w14:textId="0B840A8D" w:rsidR="00B173EF" w:rsidRPr="00C1288F" w:rsidRDefault="00421C17" w:rsidP="00C128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 w:rsidRPr="00C1288F">
        <w:rPr>
          <w:rFonts w:asciiTheme="minorHAnsi" w:hAnsiTheme="minorHAnsi" w:cstheme="minorHAnsi"/>
          <w:sz w:val="22"/>
          <w:szCs w:val="22"/>
        </w:rPr>
        <w:t xml:space="preserve">Let’s try this again </w:t>
      </w:r>
      <w:r w:rsidR="00B173EF" w:rsidRPr="00C1288F">
        <w:rPr>
          <w:rFonts w:asciiTheme="minorHAnsi" w:hAnsiTheme="minorHAnsi" w:cstheme="minorHAnsi"/>
          <w:sz w:val="22"/>
          <w:szCs w:val="22"/>
        </w:rPr>
        <w:t>connecting Kali with Metasploitable via</w:t>
      </w:r>
      <w:r w:rsidRPr="00C1288F">
        <w:rPr>
          <w:rFonts w:asciiTheme="minorHAnsi" w:hAnsiTheme="minorHAnsi" w:cstheme="minorHAnsi"/>
          <w:sz w:val="22"/>
          <w:szCs w:val="22"/>
        </w:rPr>
        <w:t xml:space="preserve"> SS</w:t>
      </w:r>
      <w:r w:rsidR="002C0DF8" w:rsidRPr="00C1288F">
        <w:rPr>
          <w:rFonts w:asciiTheme="minorHAnsi" w:hAnsiTheme="minorHAnsi" w:cstheme="minorHAnsi"/>
          <w:sz w:val="22"/>
          <w:szCs w:val="22"/>
        </w:rPr>
        <w:t>H</w:t>
      </w:r>
      <w:r w:rsidR="00B173EF" w:rsidRPr="00C1288F">
        <w:rPr>
          <w:rFonts w:asciiTheme="minorHAnsi" w:hAnsiTheme="minorHAnsi" w:cstheme="minorHAnsi"/>
          <w:sz w:val="22"/>
          <w:szCs w:val="22"/>
        </w:rPr>
        <w:t>. Remember</w:t>
      </w:r>
      <w:r w:rsidR="00C1288F">
        <w:rPr>
          <w:rFonts w:asciiTheme="minorHAnsi" w:hAnsiTheme="minorHAnsi" w:cstheme="minorHAnsi"/>
          <w:sz w:val="22"/>
          <w:szCs w:val="22"/>
        </w:rPr>
        <w:t xml:space="preserve"> to ensure</w:t>
      </w:r>
      <w:r w:rsidR="00B173EF" w:rsidRPr="00C1288F">
        <w:rPr>
          <w:rFonts w:asciiTheme="minorHAnsi" w:hAnsiTheme="minorHAnsi" w:cstheme="minorHAnsi"/>
          <w:sz w:val="22"/>
          <w:szCs w:val="22"/>
        </w:rPr>
        <w:t xml:space="preserve"> Wireshark still running at the back</w:t>
      </w:r>
      <w:r w:rsidR="00C1288F">
        <w:rPr>
          <w:rFonts w:asciiTheme="minorHAnsi" w:hAnsiTheme="minorHAnsi" w:cstheme="minorHAnsi"/>
          <w:sz w:val="22"/>
          <w:szCs w:val="22"/>
        </w:rPr>
        <w:t xml:space="preserve"> to capture SSH session</w:t>
      </w:r>
      <w:r w:rsidR="00B173EF" w:rsidRPr="00C1288F">
        <w:rPr>
          <w:rFonts w:asciiTheme="minorHAnsi" w:hAnsiTheme="minorHAnsi" w:cstheme="minorHAnsi"/>
          <w:sz w:val="22"/>
          <w:szCs w:val="22"/>
        </w:rPr>
        <w:t>.</w:t>
      </w:r>
    </w:p>
    <w:p w14:paraId="49D30B83" w14:textId="77777777" w:rsidR="00B173EF" w:rsidRDefault="00B173EF" w:rsidP="00B173EF">
      <w:pPr>
        <w:ind w:left="360"/>
        <w:rPr>
          <w:rFonts w:asciiTheme="minorHAnsi" w:hAnsiTheme="minorHAnsi" w:cstheme="minorHAnsi"/>
          <w:sz w:val="22"/>
          <w:szCs w:val="22"/>
        </w:rPr>
      </w:pPr>
    </w:p>
    <w:p w14:paraId="724219E8" w14:textId="34D77C94" w:rsidR="00B173EF" w:rsidRPr="00B173EF" w:rsidRDefault="00B173EF" w:rsidP="00B173EF">
      <w:pPr>
        <w:ind w:left="360"/>
        <w:rPr>
          <w:rFonts w:asciiTheme="minorHAnsi" w:hAnsiTheme="minorHAnsi" w:cstheme="minorHAnsi"/>
          <w:sz w:val="22"/>
          <w:szCs w:val="22"/>
        </w:rPr>
      </w:pPr>
      <w:r w:rsidRPr="00B173EF">
        <w:rPr>
          <w:rFonts w:asciiTheme="minorHAnsi" w:hAnsiTheme="minorHAnsi" w:cstheme="minorHAnsi"/>
          <w:sz w:val="22"/>
          <w:szCs w:val="22"/>
        </w:rPr>
        <w:t>On Kali Terminal enter:</w:t>
      </w:r>
    </w:p>
    <w:p w14:paraId="6CE8DDAD" w14:textId="33737C41" w:rsidR="00B173EF" w:rsidRPr="00B173EF" w:rsidRDefault="00CB6C85" w:rsidP="00B173EF">
      <w:pPr>
        <w:ind w:left="360"/>
        <w:rPr>
          <w:rFonts w:asciiTheme="minorHAnsi" w:hAnsiTheme="minorHAnsi" w:cstheme="minorHAnsi"/>
          <w:sz w:val="22"/>
          <w:szCs w:val="22"/>
        </w:rPr>
      </w:pPr>
      <w:r w:rsidRPr="00CB6C85">
        <w:rPr>
          <w:rFonts w:ascii="Courier New" w:hAnsi="Courier New" w:cs="Courier New"/>
          <w:sz w:val="22"/>
          <w:szCs w:val="22"/>
        </w:rPr>
        <w:t>ssh -</w:t>
      </w:r>
      <w:proofErr w:type="spellStart"/>
      <w:r w:rsidRPr="00CB6C85">
        <w:rPr>
          <w:rFonts w:ascii="Courier New" w:hAnsi="Courier New" w:cs="Courier New"/>
          <w:sz w:val="22"/>
          <w:szCs w:val="22"/>
        </w:rPr>
        <w:t>oHostKeyAlgorithms</w:t>
      </w:r>
      <w:proofErr w:type="spellEnd"/>
      <w:r w:rsidRPr="00CB6C85">
        <w:rPr>
          <w:rFonts w:ascii="Courier New" w:hAnsi="Courier New" w:cs="Courier New"/>
          <w:sz w:val="22"/>
          <w:szCs w:val="22"/>
        </w:rPr>
        <w:t>=+ssh-</w:t>
      </w:r>
      <w:proofErr w:type="spellStart"/>
      <w:r w:rsidRPr="00CB6C85">
        <w:rPr>
          <w:rFonts w:ascii="Courier New" w:hAnsi="Courier New" w:cs="Courier New"/>
          <w:sz w:val="22"/>
          <w:szCs w:val="22"/>
        </w:rPr>
        <w:t>dss</w:t>
      </w:r>
      <w:proofErr w:type="spellEnd"/>
      <w:r w:rsidRPr="00CB6C85">
        <w:rPr>
          <w:rFonts w:ascii="Courier New" w:hAnsi="Courier New" w:cs="Courier New"/>
          <w:sz w:val="22"/>
          <w:szCs w:val="22"/>
        </w:rPr>
        <w:t xml:space="preserve"> msfadmin@192.168.100.105 </w:t>
      </w:r>
      <w:r w:rsidR="00B173EF" w:rsidRPr="00B173EF">
        <w:rPr>
          <w:rFonts w:asciiTheme="minorHAnsi" w:hAnsiTheme="minorHAnsi" w:cstheme="minorHAnsi"/>
          <w:sz w:val="22"/>
          <w:szCs w:val="22"/>
        </w:rPr>
        <w:t>(</w:t>
      </w:r>
      <w:proofErr w:type="spellStart"/>
      <w:r w:rsidR="00B173EF" w:rsidRPr="00B173EF">
        <w:rPr>
          <w:rFonts w:asciiTheme="minorHAnsi" w:hAnsiTheme="minorHAnsi" w:cstheme="minorHAnsi"/>
          <w:sz w:val="22"/>
          <w:szCs w:val="22"/>
        </w:rPr>
        <w:t>Metasploitable</w:t>
      </w:r>
      <w:proofErr w:type="spellEnd"/>
      <w:r w:rsidR="00B173EF" w:rsidRPr="00B173EF">
        <w:rPr>
          <w:rFonts w:asciiTheme="minorHAnsi" w:hAnsiTheme="minorHAnsi" w:cstheme="minorHAnsi"/>
          <w:sz w:val="22"/>
          <w:szCs w:val="22"/>
        </w:rPr>
        <w:t xml:space="preserve"> IP)</w:t>
      </w:r>
    </w:p>
    <w:p w14:paraId="3C8D348D" w14:textId="77777777" w:rsidR="00B173EF" w:rsidRPr="00B173EF" w:rsidRDefault="00B173EF" w:rsidP="00B173EF">
      <w:pPr>
        <w:ind w:left="360"/>
        <w:rPr>
          <w:rFonts w:asciiTheme="minorHAnsi" w:hAnsiTheme="minorHAnsi" w:cstheme="minorHAnsi"/>
          <w:sz w:val="22"/>
          <w:szCs w:val="22"/>
        </w:rPr>
      </w:pPr>
      <w:r w:rsidRPr="00B173EF">
        <w:rPr>
          <w:rFonts w:asciiTheme="minorHAnsi" w:hAnsiTheme="minorHAnsi" w:cstheme="minorHAnsi"/>
          <w:sz w:val="22"/>
          <w:szCs w:val="22"/>
        </w:rPr>
        <w:t xml:space="preserve">password: </w:t>
      </w:r>
      <w:proofErr w:type="spellStart"/>
      <w:r w:rsidRPr="00B173EF">
        <w:rPr>
          <w:rFonts w:ascii="Courier New" w:hAnsi="Courier New" w:cs="Courier New"/>
          <w:sz w:val="22"/>
          <w:szCs w:val="22"/>
        </w:rPr>
        <w:t>msfadmin</w:t>
      </w:r>
      <w:proofErr w:type="spellEnd"/>
    </w:p>
    <w:p w14:paraId="7301359C" w14:textId="77777777" w:rsidR="00B173EF" w:rsidRDefault="00B173EF" w:rsidP="00B173EF">
      <w:pPr>
        <w:pStyle w:val="ListParagraph"/>
        <w:ind w:left="426"/>
        <w:rPr>
          <w:rFonts w:asciiTheme="minorHAnsi" w:hAnsiTheme="minorHAnsi" w:cstheme="minorHAnsi"/>
          <w:sz w:val="22"/>
          <w:szCs w:val="22"/>
        </w:rPr>
      </w:pPr>
    </w:p>
    <w:p w14:paraId="2C19062D" w14:textId="477E9759" w:rsidR="00C1288F" w:rsidRDefault="001F4688" w:rsidP="00C128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Once you have login, go to Wireshark and stop capturing. </w:t>
      </w:r>
      <w:r w:rsidR="00C1288F">
        <w:rPr>
          <w:rFonts w:asciiTheme="minorHAnsi" w:hAnsiTheme="minorHAnsi" w:cstheme="minorHAnsi"/>
          <w:sz w:val="22"/>
          <w:szCs w:val="22"/>
        </w:rPr>
        <w:t>Observe all packets involving Kali and Metasploitable and answer all the questions below:</w:t>
      </w:r>
    </w:p>
    <w:p w14:paraId="3E06C2B0" w14:textId="1341ACF4" w:rsidR="00760892" w:rsidRDefault="00760892" w:rsidP="00760892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  <w:r w:rsidRPr="00760892">
        <w:rPr>
          <w:rFonts w:asciiTheme="minorHAnsi" w:hAnsiTheme="minorHAnsi" w:cstheme="minorHAnsi"/>
          <w:sz w:val="22"/>
          <w:szCs w:val="22"/>
        </w:rPr>
        <w:drawing>
          <wp:inline distT="0" distB="0" distL="0" distR="0" wp14:anchorId="5994D206" wp14:editId="53044F6B">
            <wp:extent cx="5274310" cy="3543935"/>
            <wp:effectExtent l="0" t="0" r="2540" b="0"/>
            <wp:docPr id="748876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87667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A27E" w14:textId="77777777" w:rsidR="00760892" w:rsidRDefault="00760892" w:rsidP="00760892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3DCFD8F3" w14:textId="77777777" w:rsidR="00760892" w:rsidRDefault="00760892" w:rsidP="00760892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6BC4DD65" w14:textId="0D773FA7" w:rsidR="00C1288F" w:rsidRDefault="00C1288F" w:rsidP="00C128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7794"/>
      </w:tblGrid>
      <w:tr w:rsidR="00C1288F" w14:paraId="7E782C97" w14:textId="77777777" w:rsidTr="001F4688">
        <w:tc>
          <w:tcPr>
            <w:tcW w:w="7794" w:type="dxa"/>
          </w:tcPr>
          <w:p w14:paraId="30EB8BC1" w14:textId="6BDFCC32" w:rsidR="00C1288F" w:rsidRDefault="00C1288F" w:rsidP="00C1288F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What is the version of the SSH and running on what operating system?</w:t>
            </w:r>
          </w:p>
          <w:p w14:paraId="20F313FE" w14:textId="7BD1B3EF" w:rsidR="00C1288F" w:rsidRDefault="007C12D6" w:rsidP="00C1288F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4600DE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</w:rPr>
              <w:t>Client:</w:t>
            </w:r>
            <w:r w:rsidRPr="004600DE">
              <w:rPr>
                <w:rFonts w:asciiTheme="minorHAnsi" w:hAnsiTheme="minorHAnsi" w:cstheme="minorHAnsi"/>
                <w:color w:val="7030A0"/>
                <w:sz w:val="22"/>
                <w:szCs w:val="22"/>
              </w:rPr>
              <w:t xml:space="preserve"> </w:t>
            </w:r>
          </w:p>
          <w:p w14:paraId="7097D00F" w14:textId="5F904BF2" w:rsidR="007C12D6" w:rsidRDefault="007C12D6" w:rsidP="00C1288F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  <w:r w:rsidRPr="004600DE">
              <w:rPr>
                <w:rFonts w:asciiTheme="minorHAnsi" w:hAnsiTheme="minorHAnsi" w:cstheme="minorHAnsi"/>
                <w:b/>
                <w:bCs/>
                <w:color w:val="7030A0"/>
                <w:sz w:val="22"/>
                <w:szCs w:val="22"/>
              </w:rPr>
              <w:t>Server:</w:t>
            </w:r>
            <w:r w:rsidRPr="004600DE">
              <w:rPr>
                <w:rFonts w:asciiTheme="minorHAnsi" w:hAnsiTheme="minorHAnsi" w:cstheme="minorHAnsi"/>
                <w:color w:val="7030A0"/>
                <w:sz w:val="22"/>
                <w:szCs w:val="22"/>
              </w:rPr>
              <w:t xml:space="preserve"> </w:t>
            </w:r>
          </w:p>
          <w:p w14:paraId="02D347DA" w14:textId="6A8AF9A3" w:rsidR="007C12D6" w:rsidRDefault="007C12D6" w:rsidP="00C1288F">
            <w:pPr>
              <w:pStyle w:val="ListParagraph"/>
              <w:ind w:left="36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1288F" w14:paraId="18FF79AA" w14:textId="77777777" w:rsidTr="001F4688">
        <w:tc>
          <w:tcPr>
            <w:tcW w:w="7794" w:type="dxa"/>
          </w:tcPr>
          <w:p w14:paraId="6353981D" w14:textId="0D2525D5" w:rsidR="00C1288F" w:rsidRPr="00C1288F" w:rsidRDefault="00C1288F" w:rsidP="00C1288F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1288F" w14:paraId="25A453F2" w14:textId="77777777" w:rsidTr="001F4688">
        <w:tc>
          <w:tcPr>
            <w:tcW w:w="7794" w:type="dxa"/>
          </w:tcPr>
          <w:p w14:paraId="1BEB1C2B" w14:textId="78E43EFA" w:rsidR="00C1288F" w:rsidRDefault="001F4688" w:rsidP="00C1288F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Search for SSH packet result labelled as Key Exchange. What key exchange technique in used?</w:t>
            </w:r>
          </w:p>
        </w:tc>
      </w:tr>
      <w:tr w:rsidR="00C1288F" w14:paraId="10D2665A" w14:textId="77777777" w:rsidTr="001F4688">
        <w:tc>
          <w:tcPr>
            <w:tcW w:w="7794" w:type="dxa"/>
          </w:tcPr>
          <w:p w14:paraId="2C3538D7" w14:textId="24243D41" w:rsidR="00C1288F" w:rsidRPr="006827F1" w:rsidRDefault="00C1288F" w:rsidP="006827F1">
            <w:pPr>
              <w:pStyle w:val="ListParagraph"/>
              <w:ind w:left="2160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</w:p>
        </w:tc>
      </w:tr>
      <w:tr w:rsidR="00C1288F" w14:paraId="7B9B8B20" w14:textId="77777777" w:rsidTr="001F4688">
        <w:tc>
          <w:tcPr>
            <w:tcW w:w="7794" w:type="dxa"/>
          </w:tcPr>
          <w:p w14:paraId="72AD40CA" w14:textId="12232DF0" w:rsidR="00C1288F" w:rsidRDefault="001F4688" w:rsidP="001F4688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List down 3 different Hashing techniques available to be use for the session:</w:t>
            </w:r>
          </w:p>
        </w:tc>
      </w:tr>
      <w:tr w:rsidR="00C1288F" w14:paraId="2DD7A981" w14:textId="77777777" w:rsidTr="001F4688">
        <w:tc>
          <w:tcPr>
            <w:tcW w:w="7794" w:type="dxa"/>
          </w:tcPr>
          <w:p w14:paraId="2785CCBD" w14:textId="1A817C0C" w:rsidR="00C1288F" w:rsidRPr="007C12D6" w:rsidRDefault="00C1288F" w:rsidP="007C12D6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F8222DB" w14:textId="2C9CBCD0" w:rsidR="001F4688" w:rsidRPr="007C12D6" w:rsidRDefault="001F4688" w:rsidP="007C12D6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91BFFD5" w14:textId="65F00A64" w:rsidR="001F4688" w:rsidRPr="007C12D6" w:rsidRDefault="001F4688" w:rsidP="007C12D6">
            <w:pPr>
              <w:pStyle w:val="ListParagraph"/>
              <w:numPr>
                <w:ilvl w:val="0"/>
                <w:numId w:val="21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3553AC" w14:textId="3CC693AC" w:rsidR="001F4688" w:rsidRPr="001F4688" w:rsidRDefault="001F4688" w:rsidP="001F4688">
            <w:pPr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C96538" w14:paraId="481C197D" w14:textId="77777777" w:rsidTr="001F4688">
        <w:tc>
          <w:tcPr>
            <w:tcW w:w="7794" w:type="dxa"/>
          </w:tcPr>
          <w:p w14:paraId="3DB44732" w14:textId="4D2F96E5" w:rsidR="00C96538" w:rsidRPr="00C96538" w:rsidRDefault="005A499D" w:rsidP="00C96538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What is the </w:t>
            </w:r>
            <w:r w:rsidR="00C96538">
              <w:rPr>
                <w:rFonts w:asciiTheme="minorHAnsi" w:hAnsiTheme="minorHAnsi" w:cstheme="minorHAnsi"/>
                <w:sz w:val="22"/>
                <w:szCs w:val="22"/>
              </w:rPr>
              <w:t>Port Number of Metasploitable SSH server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?</w:t>
            </w:r>
            <w:r w:rsidR="006827F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  <w:tr w:rsidR="005A499D" w14:paraId="31D488D8" w14:textId="77777777" w:rsidTr="001F4688">
        <w:tc>
          <w:tcPr>
            <w:tcW w:w="7794" w:type="dxa"/>
          </w:tcPr>
          <w:p w14:paraId="27C0FDC7" w14:textId="406D39B2" w:rsidR="005A499D" w:rsidRDefault="005A499D" w:rsidP="00C96538">
            <w:pPr>
              <w:pStyle w:val="ListParagraph"/>
              <w:numPr>
                <w:ilvl w:val="0"/>
                <w:numId w:val="12"/>
              </w:numPr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What is the Client (Kali) Port Number given during this SSH session?</w:t>
            </w:r>
            <w:r w:rsidR="006827F1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</w:p>
        </w:tc>
      </w:tr>
    </w:tbl>
    <w:p w14:paraId="32D18F0F" w14:textId="77777777" w:rsidR="00C1288F" w:rsidRDefault="00C1288F" w:rsidP="00C1288F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0AAA71F0" w14:textId="2826ED22" w:rsidR="001F4688" w:rsidRDefault="001F4688" w:rsidP="00C128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On Wireshark results above, starting from Packet labelled as “Server: Key Exchange Init”, </w:t>
      </w:r>
      <w:r w:rsidRPr="001F4688">
        <w:rPr>
          <w:rFonts w:asciiTheme="minorHAnsi" w:hAnsiTheme="minorHAnsi" w:cstheme="minorHAnsi"/>
          <w:b/>
          <w:bCs/>
          <w:sz w:val="22"/>
          <w:szCs w:val="22"/>
        </w:rPr>
        <w:t>list down all the SSH packet</w:t>
      </w:r>
      <w:r>
        <w:rPr>
          <w:rFonts w:asciiTheme="minorHAnsi" w:hAnsiTheme="minorHAnsi" w:cstheme="minorHAnsi"/>
          <w:sz w:val="22"/>
          <w:szCs w:val="22"/>
        </w:rPr>
        <w:t xml:space="preserve"> labels/info in the table below:</w:t>
      </w:r>
    </w:p>
    <w:p w14:paraId="3AA302AC" w14:textId="1AAA4E90" w:rsidR="001F4688" w:rsidRDefault="001F4688" w:rsidP="001F4688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621"/>
        <w:gridCol w:w="1721"/>
        <w:gridCol w:w="1721"/>
        <w:gridCol w:w="3731"/>
      </w:tblGrid>
      <w:tr w:rsidR="001F4688" w14:paraId="58498681" w14:textId="77777777" w:rsidTr="001F4688">
        <w:tc>
          <w:tcPr>
            <w:tcW w:w="627" w:type="dxa"/>
          </w:tcPr>
          <w:p w14:paraId="393C2B5E" w14:textId="723E82EA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No.</w:t>
            </w:r>
          </w:p>
        </w:tc>
        <w:tc>
          <w:tcPr>
            <w:tcW w:w="1560" w:type="dxa"/>
          </w:tcPr>
          <w:p w14:paraId="46C366F8" w14:textId="728A2862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Source IP</w:t>
            </w:r>
          </w:p>
        </w:tc>
        <w:tc>
          <w:tcPr>
            <w:tcW w:w="1701" w:type="dxa"/>
          </w:tcPr>
          <w:p w14:paraId="515223C4" w14:textId="1A98DB79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Destination IP</w:t>
            </w:r>
          </w:p>
        </w:tc>
        <w:tc>
          <w:tcPr>
            <w:tcW w:w="3906" w:type="dxa"/>
          </w:tcPr>
          <w:p w14:paraId="5732F0B7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F4688" w14:paraId="7DDE9D58" w14:textId="77777777" w:rsidTr="001F4688">
        <w:tc>
          <w:tcPr>
            <w:tcW w:w="627" w:type="dxa"/>
          </w:tcPr>
          <w:p w14:paraId="641655B8" w14:textId="71CF2E70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1.</w:t>
            </w:r>
          </w:p>
        </w:tc>
        <w:tc>
          <w:tcPr>
            <w:tcW w:w="1560" w:type="dxa"/>
          </w:tcPr>
          <w:p w14:paraId="17B9DD88" w14:textId="63F104D1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192.168.100.105</w:t>
            </w:r>
          </w:p>
        </w:tc>
        <w:tc>
          <w:tcPr>
            <w:tcW w:w="1701" w:type="dxa"/>
          </w:tcPr>
          <w:p w14:paraId="507455A4" w14:textId="32ACBD71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192.168.100.101</w:t>
            </w:r>
          </w:p>
        </w:tc>
        <w:tc>
          <w:tcPr>
            <w:tcW w:w="3906" w:type="dxa"/>
          </w:tcPr>
          <w:p w14:paraId="1A064700" w14:textId="2363515B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Server: Key Exchange Init</w:t>
            </w:r>
          </w:p>
        </w:tc>
      </w:tr>
      <w:tr w:rsidR="001F4688" w14:paraId="6B84161B" w14:textId="77777777" w:rsidTr="001F4688">
        <w:tc>
          <w:tcPr>
            <w:tcW w:w="627" w:type="dxa"/>
          </w:tcPr>
          <w:p w14:paraId="789AA80D" w14:textId="084AD858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2. </w:t>
            </w:r>
          </w:p>
        </w:tc>
        <w:tc>
          <w:tcPr>
            <w:tcW w:w="1560" w:type="dxa"/>
          </w:tcPr>
          <w:p w14:paraId="60472AB5" w14:textId="35E08831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192.168.100.101</w:t>
            </w:r>
          </w:p>
        </w:tc>
        <w:tc>
          <w:tcPr>
            <w:tcW w:w="1701" w:type="dxa"/>
          </w:tcPr>
          <w:p w14:paraId="253E57C5" w14:textId="562E0D1C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192.168.100.105</w:t>
            </w:r>
          </w:p>
        </w:tc>
        <w:tc>
          <w:tcPr>
            <w:tcW w:w="3906" w:type="dxa"/>
          </w:tcPr>
          <w:p w14:paraId="63B9D743" w14:textId="5A9BDA71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Client: Key Exchange Init</w:t>
            </w:r>
          </w:p>
        </w:tc>
      </w:tr>
      <w:tr w:rsidR="001F4688" w14:paraId="3BC4942A" w14:textId="77777777" w:rsidTr="001F4688">
        <w:tc>
          <w:tcPr>
            <w:tcW w:w="627" w:type="dxa"/>
          </w:tcPr>
          <w:p w14:paraId="5C87C44B" w14:textId="3A62B59D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3.</w:t>
            </w:r>
          </w:p>
        </w:tc>
        <w:tc>
          <w:tcPr>
            <w:tcW w:w="1560" w:type="dxa"/>
          </w:tcPr>
          <w:p w14:paraId="4550F1CF" w14:textId="602DEA70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D597089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906" w:type="dxa"/>
          </w:tcPr>
          <w:p w14:paraId="7B3F058B" w14:textId="7A991F81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F4688" w14:paraId="56B20EB1" w14:textId="77777777" w:rsidTr="001F4688">
        <w:tc>
          <w:tcPr>
            <w:tcW w:w="627" w:type="dxa"/>
          </w:tcPr>
          <w:p w14:paraId="2924C783" w14:textId="1F2E06E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4.</w:t>
            </w:r>
          </w:p>
        </w:tc>
        <w:tc>
          <w:tcPr>
            <w:tcW w:w="1560" w:type="dxa"/>
          </w:tcPr>
          <w:p w14:paraId="7F74F408" w14:textId="5F8269E1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4C2E2DF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906" w:type="dxa"/>
          </w:tcPr>
          <w:p w14:paraId="03866A8B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F4688" w14:paraId="62C0574D" w14:textId="77777777" w:rsidTr="001F4688">
        <w:tc>
          <w:tcPr>
            <w:tcW w:w="627" w:type="dxa"/>
          </w:tcPr>
          <w:p w14:paraId="00C2462E" w14:textId="07DEB65D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5.</w:t>
            </w:r>
          </w:p>
        </w:tc>
        <w:tc>
          <w:tcPr>
            <w:tcW w:w="1560" w:type="dxa"/>
          </w:tcPr>
          <w:p w14:paraId="380AF4A7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7588F60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906" w:type="dxa"/>
          </w:tcPr>
          <w:p w14:paraId="3B81199C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F4688" w14:paraId="3B4DE348" w14:textId="77777777" w:rsidTr="001F4688">
        <w:tc>
          <w:tcPr>
            <w:tcW w:w="627" w:type="dxa"/>
          </w:tcPr>
          <w:p w14:paraId="071E6029" w14:textId="61270C6A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6.</w:t>
            </w:r>
          </w:p>
        </w:tc>
        <w:tc>
          <w:tcPr>
            <w:tcW w:w="1560" w:type="dxa"/>
          </w:tcPr>
          <w:p w14:paraId="335BA8C9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14:paraId="5E670115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906" w:type="dxa"/>
          </w:tcPr>
          <w:p w14:paraId="30A16935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1F4688" w14:paraId="04CCBC83" w14:textId="77777777" w:rsidTr="001F4688">
        <w:tc>
          <w:tcPr>
            <w:tcW w:w="627" w:type="dxa"/>
          </w:tcPr>
          <w:p w14:paraId="04F3C5AD" w14:textId="713463A4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7.</w:t>
            </w:r>
          </w:p>
        </w:tc>
        <w:tc>
          <w:tcPr>
            <w:tcW w:w="1560" w:type="dxa"/>
          </w:tcPr>
          <w:p w14:paraId="16F343E9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D80EEC1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3906" w:type="dxa"/>
          </w:tcPr>
          <w:p w14:paraId="265422EE" w14:textId="77777777" w:rsidR="001F4688" w:rsidRDefault="001F4688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  <w:tr w:rsidR="008F1A81" w14:paraId="2BF103BF" w14:textId="77777777" w:rsidTr="001F4688">
        <w:tc>
          <w:tcPr>
            <w:tcW w:w="627" w:type="dxa"/>
          </w:tcPr>
          <w:p w14:paraId="0C35C37E" w14:textId="4A4A5860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8.</w:t>
            </w:r>
          </w:p>
        </w:tc>
        <w:tc>
          <w:tcPr>
            <w:tcW w:w="1560" w:type="dxa"/>
          </w:tcPr>
          <w:p w14:paraId="4A9CD0F6" w14:textId="77777777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192.168.100.105</w:t>
            </w:r>
          </w:p>
          <w:p w14:paraId="49BD9695" w14:textId="77777777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&amp;</w:t>
            </w:r>
          </w:p>
          <w:p w14:paraId="05995E8B" w14:textId="08BDECE6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192.168.100.101</w:t>
            </w:r>
          </w:p>
        </w:tc>
        <w:tc>
          <w:tcPr>
            <w:tcW w:w="1701" w:type="dxa"/>
          </w:tcPr>
          <w:p w14:paraId="5BE7EB74" w14:textId="77777777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192.168.100.101</w:t>
            </w:r>
          </w:p>
          <w:p w14:paraId="1CF79582" w14:textId="77777777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&amp;</w:t>
            </w:r>
          </w:p>
          <w:p w14:paraId="67CC9C96" w14:textId="16815C6B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192.168.100.105</w:t>
            </w:r>
          </w:p>
        </w:tc>
        <w:tc>
          <w:tcPr>
            <w:tcW w:w="3906" w:type="dxa"/>
          </w:tcPr>
          <w:p w14:paraId="2FA01922" w14:textId="3DDDA355" w:rsidR="008F1A81" w:rsidRDefault="008F1A81" w:rsidP="001F4688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packets are labelled as “Server or Client: Encrypted Packet”</w:t>
            </w:r>
          </w:p>
        </w:tc>
      </w:tr>
    </w:tbl>
    <w:p w14:paraId="1294A822" w14:textId="77777777" w:rsidR="001F4688" w:rsidRDefault="001F4688" w:rsidP="001F4688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5295350C" w14:textId="24653A70" w:rsidR="008F1A81" w:rsidRDefault="008F1A81" w:rsidP="00C128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With all the SSH packets above, can you read any information other than Protocol session?</w:t>
      </w: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1620"/>
      </w:tblGrid>
      <w:tr w:rsidR="008F1A81" w14:paraId="7487F169" w14:textId="77777777" w:rsidTr="008F1A81">
        <w:tc>
          <w:tcPr>
            <w:tcW w:w="1620" w:type="dxa"/>
          </w:tcPr>
          <w:p w14:paraId="0C5358F2" w14:textId="17AF2499" w:rsidR="008F1A81" w:rsidRDefault="008F1A81" w:rsidP="008F1A81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5A7F9488" w14:textId="77777777" w:rsidR="008F1A81" w:rsidRDefault="008F1A81" w:rsidP="008F1A81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49D869E2" w14:textId="77777777" w:rsidR="008F1A81" w:rsidRDefault="008F1A81" w:rsidP="00C128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And because of that, you should not use Telnet to connect to server anymore. Use SSH connection since all packets are encrypted.</w:t>
      </w:r>
    </w:p>
    <w:p w14:paraId="1FA50840" w14:textId="77777777" w:rsidR="008F1A81" w:rsidRDefault="008F1A81" w:rsidP="00C1288F">
      <w:pPr>
        <w:pStyle w:val="ListParagraph"/>
        <w:numPr>
          <w:ilvl w:val="0"/>
          <w:numId w:val="9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Using your Windows Host OS, search on Google conceptual diagram on how SSH works. Attach the diagram below:</w:t>
      </w:r>
    </w:p>
    <w:p w14:paraId="68F81865" w14:textId="60C64D25" w:rsidR="008F1A81" w:rsidRDefault="008F1A81" w:rsidP="008F1A81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p w14:paraId="328A80D3" w14:textId="253F3050" w:rsidR="00A57BDF" w:rsidRDefault="00A57BDF" w:rsidP="008F1A81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  <w:r w:rsidRPr="00A57BDF">
        <w:rPr>
          <w:rFonts w:asciiTheme="minorHAnsi" w:hAnsiTheme="minorHAnsi" w:cstheme="minorHAnsi"/>
          <w:b/>
          <w:bCs/>
          <w:sz w:val="22"/>
          <w:szCs w:val="22"/>
        </w:rPr>
        <w:t>Note</w:t>
      </w:r>
      <w:r>
        <w:rPr>
          <w:rFonts w:asciiTheme="minorHAnsi" w:hAnsiTheme="minorHAnsi" w:cstheme="minorHAnsi"/>
          <w:sz w:val="22"/>
          <w:szCs w:val="22"/>
        </w:rPr>
        <w:t>: The diagram should show session negotiation between SSH Client with SSH Server and what are the purpose of the packet traffics.</w:t>
      </w:r>
    </w:p>
    <w:p w14:paraId="042D2902" w14:textId="77777777" w:rsidR="00A57BDF" w:rsidRDefault="00A57BDF" w:rsidP="008F1A81">
      <w:pPr>
        <w:pStyle w:val="ListParagraph"/>
        <w:ind w:left="502"/>
        <w:rPr>
          <w:rFonts w:asciiTheme="minorHAnsi" w:hAnsiTheme="minorHAnsi" w:cstheme="minorHAnsi"/>
          <w:sz w:val="22"/>
          <w:szCs w:val="22"/>
        </w:rPr>
      </w:pPr>
    </w:p>
    <w:tbl>
      <w:tblPr>
        <w:tblStyle w:val="TableGrid"/>
        <w:tblW w:w="0" w:type="auto"/>
        <w:tblInd w:w="502" w:type="dxa"/>
        <w:tblLook w:val="04A0" w:firstRow="1" w:lastRow="0" w:firstColumn="1" w:lastColumn="0" w:noHBand="0" w:noVBand="1"/>
      </w:tblPr>
      <w:tblGrid>
        <w:gridCol w:w="7794"/>
      </w:tblGrid>
      <w:tr w:rsidR="008F1A81" w14:paraId="148D097E" w14:textId="77777777" w:rsidTr="008F1A81">
        <w:tc>
          <w:tcPr>
            <w:tcW w:w="8296" w:type="dxa"/>
          </w:tcPr>
          <w:p w14:paraId="21C35BC2" w14:textId="1C069ACD" w:rsidR="008F1A81" w:rsidRDefault="005C33DF" w:rsidP="008F1A81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FA5F4C4" wp14:editId="069EFAC2">
                  <wp:extent cx="5274310" cy="6285865"/>
                  <wp:effectExtent l="0" t="0" r="2540" b="635"/>
                  <wp:docPr id="1910731193" name="Picture 1" descr="EP124: How does SSH work? - ByteByteGo Newslett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P124: How does SSH work? - ByteByteGo Newslett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6285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C016B8" w14:textId="4F46CAC4" w:rsidR="008F1A81" w:rsidRDefault="008F1A81" w:rsidP="008F1A81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097FFB25" w14:textId="77777777" w:rsidR="008F1A81" w:rsidRDefault="008F1A81" w:rsidP="008F1A81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0D4E99" w14:textId="3A34752C" w:rsidR="008F1A81" w:rsidRDefault="008F1A81" w:rsidP="008F1A81">
            <w:pPr>
              <w:pStyle w:val="ListParagraph"/>
              <w:ind w:left="0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</w:tr>
    </w:tbl>
    <w:p w14:paraId="7AEFBBA6" w14:textId="7286272C" w:rsidR="00421C17" w:rsidRPr="00A57BDF" w:rsidRDefault="00421C17" w:rsidP="00A57BDF">
      <w:pPr>
        <w:rPr>
          <w:rFonts w:asciiTheme="minorHAnsi" w:hAnsiTheme="minorHAnsi" w:cstheme="minorHAnsi"/>
          <w:sz w:val="22"/>
          <w:szCs w:val="22"/>
        </w:rPr>
      </w:pPr>
    </w:p>
    <w:p w14:paraId="2FA2BF1F" w14:textId="77777777" w:rsidR="00421C17" w:rsidRPr="006D6102" w:rsidRDefault="00E876AD" w:rsidP="00E876AD">
      <w:pPr>
        <w:pBdr>
          <w:bottom w:val="single" w:sz="4" w:space="1" w:color="auto"/>
        </w:pBdr>
        <w:rPr>
          <w:rFonts w:asciiTheme="minorHAnsi" w:hAnsiTheme="minorHAnsi" w:cstheme="minorHAnsi"/>
          <w:b/>
          <w:sz w:val="22"/>
          <w:szCs w:val="22"/>
        </w:rPr>
      </w:pPr>
      <w:r w:rsidRPr="006D6102">
        <w:rPr>
          <w:rFonts w:asciiTheme="minorHAnsi" w:hAnsiTheme="minorHAnsi" w:cstheme="minorHAnsi"/>
          <w:b/>
          <w:sz w:val="22"/>
          <w:szCs w:val="22"/>
        </w:rPr>
        <w:t>Lab 8 Part 2:</w:t>
      </w:r>
    </w:p>
    <w:p w14:paraId="118AD225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098C6FC4" w14:textId="4C39D364" w:rsidR="006D48D8" w:rsidRDefault="006D48D8">
      <w:pPr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>Before we continue, stop Wireshark. Close/Shutdown Metasploitable and Kali.</w:t>
      </w:r>
    </w:p>
    <w:p w14:paraId="616F84CF" w14:textId="77777777" w:rsidR="006D48D8" w:rsidRDefault="006D48D8">
      <w:pPr>
        <w:rPr>
          <w:rFonts w:asciiTheme="minorHAnsi" w:hAnsiTheme="minorHAnsi" w:cstheme="minorHAnsi"/>
          <w:b/>
          <w:sz w:val="22"/>
          <w:szCs w:val="22"/>
        </w:rPr>
      </w:pPr>
    </w:p>
    <w:p w14:paraId="15AC8CAB" w14:textId="593312F2" w:rsidR="00421C17" w:rsidRPr="006D6102" w:rsidRDefault="006D48D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Part 2-a: </w:t>
      </w:r>
      <w:r w:rsidR="00421C17" w:rsidRPr="006D6102">
        <w:rPr>
          <w:rFonts w:asciiTheme="minorHAnsi" w:hAnsiTheme="minorHAnsi" w:cstheme="minorHAnsi"/>
          <w:b/>
          <w:sz w:val="22"/>
          <w:szCs w:val="22"/>
        </w:rPr>
        <w:t>Public / Private key Crypto</w:t>
      </w:r>
      <w:r>
        <w:rPr>
          <w:rFonts w:asciiTheme="minorHAnsi" w:hAnsiTheme="minorHAnsi" w:cstheme="minorHAnsi"/>
          <w:b/>
          <w:sz w:val="22"/>
          <w:szCs w:val="22"/>
        </w:rPr>
        <w:t xml:space="preserve"> using RSA simulator</w:t>
      </w:r>
    </w:p>
    <w:p w14:paraId="179D2A94" w14:textId="4AF7B4EF" w:rsidR="00421C17" w:rsidRPr="00A57BDF" w:rsidRDefault="00A57BDF" w:rsidP="00A57BDF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Go to the following URL on your Windows Host OS.</w:t>
      </w:r>
    </w:p>
    <w:p w14:paraId="03773AEC" w14:textId="77777777" w:rsidR="00421C17" w:rsidRPr="006D6102" w:rsidRDefault="00421C17" w:rsidP="006D48D8">
      <w:pPr>
        <w:ind w:left="720"/>
        <w:rPr>
          <w:rFonts w:asciiTheme="minorHAnsi" w:hAnsiTheme="minorHAnsi" w:cstheme="minorHAnsi"/>
          <w:sz w:val="22"/>
          <w:szCs w:val="22"/>
        </w:rPr>
      </w:pPr>
      <w:hyperlink r:id="rId12" w:history="1">
        <w:r w:rsidRPr="006D6102">
          <w:rPr>
            <w:rStyle w:val="Hyperlink"/>
            <w:rFonts w:asciiTheme="minorHAnsi" w:hAnsiTheme="minorHAnsi" w:cstheme="minorHAnsi"/>
            <w:sz w:val="22"/>
            <w:szCs w:val="22"/>
          </w:rPr>
          <w:t>http://www.cs.pitt.edu/~kirk/cs1501/notes/rsademo/</w:t>
        </w:r>
      </w:hyperlink>
    </w:p>
    <w:p w14:paraId="101C2A55" w14:textId="77777777" w:rsidR="00421C17" w:rsidRPr="006D6102" w:rsidRDefault="00421C17" w:rsidP="006D48D8">
      <w:pPr>
        <w:ind w:left="720"/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and read the page. </w:t>
      </w:r>
    </w:p>
    <w:p w14:paraId="4FE9C37C" w14:textId="77777777" w:rsidR="006D48D8" w:rsidRDefault="006D48D8">
      <w:pPr>
        <w:rPr>
          <w:rFonts w:asciiTheme="minorHAnsi" w:hAnsiTheme="minorHAnsi" w:cstheme="minorHAnsi"/>
          <w:sz w:val="22"/>
          <w:szCs w:val="22"/>
        </w:rPr>
      </w:pPr>
    </w:p>
    <w:p w14:paraId="2390B401" w14:textId="1F69FAF8" w:rsidR="00421C17" w:rsidRPr="006D48D8" w:rsidRDefault="00421C17" w:rsidP="006D48D8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At the bottom </w:t>
      </w:r>
      <w:r w:rsidR="00795B46" w:rsidRPr="006D48D8">
        <w:rPr>
          <w:rFonts w:asciiTheme="minorHAnsi" w:hAnsiTheme="minorHAnsi" w:cstheme="minorHAnsi"/>
          <w:sz w:val="22"/>
          <w:szCs w:val="22"/>
        </w:rPr>
        <w:t>of the page are links to three J</w:t>
      </w:r>
      <w:r w:rsidRPr="006D48D8">
        <w:rPr>
          <w:rFonts w:asciiTheme="minorHAnsi" w:hAnsiTheme="minorHAnsi" w:cstheme="minorHAnsi"/>
          <w:sz w:val="22"/>
          <w:szCs w:val="22"/>
        </w:rPr>
        <w:t>ava-script powered applications which:</w:t>
      </w:r>
    </w:p>
    <w:p w14:paraId="01565BE4" w14:textId="51045C3E" w:rsidR="00421C17" w:rsidRPr="006D48D8" w:rsidRDefault="00421C17" w:rsidP="006D48D8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lastRenderedPageBreak/>
        <w:t>Generate asymmetric key pairs for PGP.</w:t>
      </w:r>
    </w:p>
    <w:p w14:paraId="690FDEEA" w14:textId="28A92F69" w:rsidR="00421C17" w:rsidRPr="006D48D8" w:rsidRDefault="00421C17" w:rsidP="006D48D8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>Encrypt a character using one key.</w:t>
      </w:r>
    </w:p>
    <w:p w14:paraId="20E7B3D7" w14:textId="6DD3970E" w:rsidR="00421C17" w:rsidRPr="006D48D8" w:rsidRDefault="00421C17" w:rsidP="006D48D8">
      <w:pPr>
        <w:pStyle w:val="ListParagraph"/>
        <w:numPr>
          <w:ilvl w:val="0"/>
          <w:numId w:val="15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Decrypt a character using the other key. </w:t>
      </w:r>
    </w:p>
    <w:p w14:paraId="73EB1592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1CA77368" w14:textId="29059936" w:rsidR="00421C17" w:rsidRPr="006D48D8" w:rsidRDefault="00421C17" w:rsidP="006D48D8">
      <w:pPr>
        <w:pStyle w:val="ListParagraph"/>
        <w:numPr>
          <w:ilvl w:val="0"/>
          <w:numId w:val="14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>Use the applications to:</w:t>
      </w:r>
    </w:p>
    <w:p w14:paraId="5F032FE0" w14:textId="77777777" w:rsidR="00421C17" w:rsidRPr="006D6102" w:rsidRDefault="00421C17">
      <w:pPr>
        <w:ind w:firstLine="720"/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>Generate keys for a message (use 5 and 7)</w:t>
      </w:r>
    </w:p>
    <w:p w14:paraId="18508F13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ab/>
        <w:t>encode a four-letter word (</w:t>
      </w:r>
      <w:proofErr w:type="spellStart"/>
      <w:r w:rsidRPr="006D6102">
        <w:rPr>
          <w:rFonts w:asciiTheme="minorHAnsi" w:hAnsiTheme="minorHAnsi" w:cstheme="minorHAnsi"/>
          <w:sz w:val="22"/>
          <w:szCs w:val="22"/>
        </w:rPr>
        <w:t>eg.</w:t>
      </w:r>
      <w:proofErr w:type="spellEnd"/>
      <w:r w:rsidRPr="006D6102">
        <w:rPr>
          <w:rFonts w:asciiTheme="minorHAnsi" w:hAnsiTheme="minorHAnsi" w:cstheme="minorHAnsi"/>
          <w:sz w:val="22"/>
          <w:szCs w:val="22"/>
        </w:rPr>
        <w:t xml:space="preserve"> 'aced').</w:t>
      </w:r>
    </w:p>
    <w:p w14:paraId="658D988D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ab/>
        <w:t xml:space="preserve">decode the encrypted numbers to retrieve the word. </w:t>
      </w:r>
    </w:p>
    <w:p w14:paraId="04225276" w14:textId="77777777" w:rsidR="00421C17" w:rsidRPr="006D48D8" w:rsidRDefault="00421C17">
      <w:pPr>
        <w:rPr>
          <w:rFonts w:asciiTheme="minorHAnsi" w:hAnsiTheme="minorHAnsi" w:cstheme="minorHAnsi"/>
          <w:b/>
          <w:iCs/>
          <w:color w:val="002060"/>
          <w:sz w:val="22"/>
          <w:szCs w:val="22"/>
        </w:rPr>
      </w:pPr>
      <w:r w:rsidRPr="006D48D8">
        <w:rPr>
          <w:rFonts w:asciiTheme="minorHAnsi" w:hAnsiTheme="minorHAnsi" w:cstheme="minorHAnsi"/>
          <w:b/>
          <w:iCs/>
          <w:color w:val="002060"/>
          <w:sz w:val="22"/>
          <w:szCs w:val="22"/>
        </w:rPr>
        <w:t xml:space="preserve">Note: do one letter at a time. </w:t>
      </w:r>
      <w:r w:rsidR="00795B46" w:rsidRPr="006D48D8">
        <w:rPr>
          <w:rFonts w:asciiTheme="minorHAnsi" w:hAnsiTheme="minorHAnsi" w:cstheme="minorHAnsi"/>
          <w:b/>
          <w:iCs/>
          <w:color w:val="002060"/>
          <w:sz w:val="22"/>
          <w:szCs w:val="22"/>
        </w:rPr>
        <w:t xml:space="preserve">Refresh the browser (F5) if it doesn't recalculate. </w:t>
      </w:r>
    </w:p>
    <w:p w14:paraId="3A90C4A0" w14:textId="10F07CDE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P = __</w:t>
      </w:r>
      <w:r w:rsidR="004D14BF">
        <w:rPr>
          <w:rFonts w:asciiTheme="minorHAnsi" w:hAnsiTheme="minorHAnsi" w:cstheme="minorHAnsi"/>
          <w:b/>
          <w:color w:val="004C09"/>
          <w:sz w:val="22"/>
          <w:szCs w:val="22"/>
        </w:rPr>
        <w:t>5</w:t>
      </w: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___</w:t>
      </w: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ab/>
      </w:r>
    </w:p>
    <w:p w14:paraId="5ED3FFDF" w14:textId="74F3150E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Q = __</w:t>
      </w:r>
      <w:r w:rsidR="004D14BF">
        <w:rPr>
          <w:rFonts w:asciiTheme="minorHAnsi" w:hAnsiTheme="minorHAnsi" w:cstheme="minorHAnsi"/>
          <w:b/>
          <w:color w:val="004C09"/>
          <w:sz w:val="22"/>
          <w:szCs w:val="22"/>
        </w:rPr>
        <w:t>7</w:t>
      </w: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____</w:t>
      </w:r>
    </w:p>
    <w:p w14:paraId="060BEE60" w14:textId="351BB1D6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D (decrypt) = ________________________</w:t>
      </w:r>
    </w:p>
    <w:p w14:paraId="12C47C9E" w14:textId="028237B0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E (encrypt)</w:t>
      </w:r>
      <w:proofErr w:type="gramStart"/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=  _</w:t>
      </w:r>
      <w:proofErr w:type="gramEnd"/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_________________________</w:t>
      </w:r>
    </w:p>
    <w:p w14:paraId="16ED8587" w14:textId="66B7042D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 xml:space="preserve">N (shared </w:t>
      </w:r>
      <w:proofErr w:type="gramStart"/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key)=</w:t>
      </w:r>
      <w:proofErr w:type="gramEnd"/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 xml:space="preserve">  ________________________</w:t>
      </w:r>
    </w:p>
    <w:p w14:paraId="31285480" w14:textId="1A70D337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PHI = _________________</w:t>
      </w:r>
    </w:p>
    <w:p w14:paraId="733E7EC6" w14:textId="682A03A4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Original word: __</w:t>
      </w:r>
      <w:r w:rsidR="002567E2">
        <w:rPr>
          <w:rFonts w:asciiTheme="minorHAnsi" w:hAnsiTheme="minorHAnsi" w:cstheme="minorHAnsi"/>
          <w:b/>
          <w:color w:val="004C09"/>
          <w:sz w:val="22"/>
          <w:szCs w:val="22"/>
        </w:rPr>
        <w:t>a   c    e   d</w:t>
      </w: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_____</w:t>
      </w:r>
    </w:p>
    <w:p w14:paraId="3F926EB0" w14:textId="53BAF7D5" w:rsidR="00421C17" w:rsidRPr="006D6102" w:rsidRDefault="00421C17">
      <w:pPr>
        <w:spacing w:before="120" w:after="120"/>
        <w:rPr>
          <w:rFonts w:asciiTheme="minorHAnsi" w:hAnsiTheme="minorHAnsi" w:cstheme="minorHAnsi"/>
          <w:b/>
          <w:color w:val="004C09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Encoded message: _______</w:t>
      </w:r>
    </w:p>
    <w:p w14:paraId="6FAD1A0B" w14:textId="30084725" w:rsidR="00421C17" w:rsidRPr="006D6102" w:rsidRDefault="00421C17">
      <w:pPr>
        <w:spacing w:before="120" w:after="120"/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b/>
          <w:color w:val="004C09"/>
          <w:sz w:val="22"/>
          <w:szCs w:val="22"/>
        </w:rPr>
        <w:t>Decoded message: ____________</w:t>
      </w:r>
    </w:p>
    <w:p w14:paraId="5ECD1C78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2A7B6B41" w14:textId="77777777" w:rsidR="00AD2112" w:rsidRDefault="00AD2112">
      <w:pPr>
        <w:rPr>
          <w:rFonts w:asciiTheme="minorHAnsi" w:hAnsiTheme="minorHAnsi" w:cstheme="minorHAnsi"/>
          <w:b/>
          <w:sz w:val="22"/>
          <w:szCs w:val="22"/>
        </w:rPr>
      </w:pPr>
    </w:p>
    <w:p w14:paraId="164AA3DD" w14:textId="77777777" w:rsidR="00AD2112" w:rsidRDefault="00AD2112">
      <w:pPr>
        <w:rPr>
          <w:rFonts w:asciiTheme="minorHAnsi" w:hAnsiTheme="minorHAnsi" w:cstheme="minorHAnsi"/>
          <w:b/>
          <w:sz w:val="22"/>
          <w:szCs w:val="22"/>
        </w:rPr>
      </w:pPr>
    </w:p>
    <w:p w14:paraId="02FEED66" w14:textId="77777777" w:rsidR="00AD2112" w:rsidRDefault="00AD2112">
      <w:pPr>
        <w:rPr>
          <w:rFonts w:asciiTheme="minorHAnsi" w:hAnsiTheme="minorHAnsi" w:cstheme="minorHAnsi"/>
          <w:b/>
          <w:sz w:val="22"/>
          <w:szCs w:val="22"/>
        </w:rPr>
      </w:pPr>
    </w:p>
    <w:p w14:paraId="4A74C7AF" w14:textId="487D1E44" w:rsidR="00421C17" w:rsidRPr="006D6102" w:rsidRDefault="006D48D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Part 2-b: </w:t>
      </w:r>
      <w:r w:rsidR="00421C17" w:rsidRPr="006D6102">
        <w:rPr>
          <w:rFonts w:asciiTheme="minorHAnsi" w:hAnsiTheme="minorHAnsi" w:cstheme="minorHAnsi"/>
          <w:b/>
          <w:sz w:val="22"/>
          <w:szCs w:val="22"/>
        </w:rPr>
        <w:t>One-time pads</w:t>
      </w:r>
      <w:r>
        <w:rPr>
          <w:rFonts w:asciiTheme="minorHAnsi" w:hAnsiTheme="minorHAnsi" w:cstheme="minorHAnsi"/>
          <w:b/>
          <w:sz w:val="22"/>
          <w:szCs w:val="22"/>
        </w:rPr>
        <w:t xml:space="preserve"> (Optional) – Do this at home:</w:t>
      </w:r>
    </w:p>
    <w:p w14:paraId="7D1D684D" w14:textId="7D5094FB" w:rsidR="00421C17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1770551A" w14:textId="6C24F7EE" w:rsidR="006D48D8" w:rsidRDefault="006D48D8">
      <w:p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Before you continue this One-time pad, preferable you use Windows 7 Basic that we have created in our VirtualBox in previous lab session. Set the </w:t>
      </w:r>
      <w:r w:rsidRPr="006D48D8">
        <w:rPr>
          <w:rFonts w:asciiTheme="minorHAnsi" w:hAnsiTheme="minorHAnsi" w:cstheme="minorHAnsi"/>
          <w:b/>
          <w:bCs/>
          <w:sz w:val="22"/>
          <w:szCs w:val="22"/>
        </w:rPr>
        <w:t>Windows 7 Basic to use NAT Network setting.</w:t>
      </w:r>
    </w:p>
    <w:p w14:paraId="614862D0" w14:textId="77777777" w:rsidR="006D48D8" w:rsidRPr="006D6102" w:rsidRDefault="006D48D8">
      <w:pPr>
        <w:rPr>
          <w:rFonts w:asciiTheme="minorHAnsi" w:hAnsiTheme="minorHAnsi" w:cstheme="minorHAnsi"/>
          <w:sz w:val="22"/>
          <w:szCs w:val="22"/>
        </w:rPr>
      </w:pPr>
    </w:p>
    <w:p w14:paraId="0FFB19B4" w14:textId="77777777" w:rsidR="006D48D8" w:rsidRDefault="006D48D8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Since you use NAT for this Windows 7 VM, you can browse the Internet.</w:t>
      </w:r>
    </w:p>
    <w:p w14:paraId="6C37491B" w14:textId="132BBCEA" w:rsidR="00421C17" w:rsidRP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On </w:t>
      </w:r>
      <w:r w:rsidR="00763F81" w:rsidRPr="006D48D8">
        <w:rPr>
          <w:rFonts w:asciiTheme="minorHAnsi" w:hAnsiTheme="minorHAnsi" w:cstheme="minorHAnsi"/>
          <w:sz w:val="22"/>
          <w:szCs w:val="22"/>
        </w:rPr>
        <w:t>Canvas</w:t>
      </w:r>
      <w:r w:rsidRPr="006D48D8">
        <w:rPr>
          <w:rFonts w:asciiTheme="minorHAnsi" w:hAnsiTheme="minorHAnsi" w:cstheme="minorHAnsi"/>
          <w:sz w:val="22"/>
          <w:szCs w:val="22"/>
        </w:rPr>
        <w:t xml:space="preserve">, download the </w:t>
      </w:r>
      <w:r w:rsidRPr="006D48D8">
        <w:rPr>
          <w:rFonts w:asciiTheme="minorHAnsi" w:hAnsiTheme="minorHAnsi" w:cstheme="minorHAnsi"/>
          <w:b/>
          <w:i/>
          <w:sz w:val="22"/>
          <w:szCs w:val="22"/>
        </w:rPr>
        <w:t>OTP.zip</w:t>
      </w:r>
      <w:r w:rsidRPr="006D48D8">
        <w:rPr>
          <w:rFonts w:asciiTheme="minorHAnsi" w:hAnsiTheme="minorHAnsi" w:cstheme="minorHAnsi"/>
          <w:sz w:val="22"/>
          <w:szCs w:val="22"/>
        </w:rPr>
        <w:t xml:space="preserve"> file to your desktop PC. A One-Time Pad is an authentication system which defeats packet sniffing and keyloggers (replay attacks)</w:t>
      </w:r>
      <w:r w:rsidR="00795B46" w:rsidRPr="006D48D8">
        <w:rPr>
          <w:rFonts w:asciiTheme="minorHAnsi" w:hAnsiTheme="minorHAnsi" w:cstheme="minorHAnsi"/>
          <w:sz w:val="22"/>
          <w:szCs w:val="22"/>
        </w:rPr>
        <w:t>.</w:t>
      </w:r>
    </w:p>
    <w:p w14:paraId="1FFC89D2" w14:textId="1F6B9EC3" w:rsidR="00421C17" w:rsidRP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>Unzip and run the program (otp4.exe)</w:t>
      </w:r>
    </w:p>
    <w:p w14:paraId="363FFE41" w14:textId="77777777" w:rsidR="00421C17" w:rsidRPr="006D6102" w:rsidRDefault="00421C17" w:rsidP="006D48D8">
      <w:pPr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Type 1 to generate a pad. </w:t>
      </w:r>
    </w:p>
    <w:p w14:paraId="5009C998" w14:textId="77777777" w:rsidR="00421C17" w:rsidRPr="006D6102" w:rsidRDefault="00421C17" w:rsidP="006D48D8">
      <w:pPr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Type in the first 6 digits of your student number (your </w:t>
      </w:r>
      <w:proofErr w:type="gramStart"/>
      <w:r w:rsidRPr="006D6102">
        <w:rPr>
          <w:rFonts w:asciiTheme="minorHAnsi" w:hAnsiTheme="minorHAnsi" w:cstheme="minorHAnsi"/>
          <w:sz w:val="22"/>
          <w:szCs w:val="22"/>
        </w:rPr>
        <w:t>user</w:t>
      </w:r>
      <w:proofErr w:type="gramEnd"/>
      <w:r w:rsidRPr="006D6102">
        <w:rPr>
          <w:rFonts w:asciiTheme="minorHAnsi" w:hAnsiTheme="minorHAnsi" w:cstheme="minorHAnsi"/>
          <w:sz w:val="22"/>
          <w:szCs w:val="22"/>
        </w:rPr>
        <w:t xml:space="preserve"> name)</w:t>
      </w:r>
    </w:p>
    <w:p w14:paraId="2287BF16" w14:textId="77777777" w:rsidR="00421C17" w:rsidRPr="006D6102" w:rsidRDefault="00421C17" w:rsidP="006D48D8">
      <w:pPr>
        <w:numPr>
          <w:ilvl w:val="0"/>
          <w:numId w:val="17"/>
        </w:num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sz w:val="22"/>
          <w:szCs w:val="22"/>
        </w:rPr>
        <w:t xml:space="preserve">Take a screen shot of the numbers displayed. Paste it into a Word doc or image file. This is your one-time pad. </w:t>
      </w:r>
    </w:p>
    <w:p w14:paraId="4CBA73ED" w14:textId="77777777" w:rsidR="00421C17" w:rsidRPr="006D6102" w:rsidRDefault="00C23B51">
      <w:pPr>
        <w:rPr>
          <w:rFonts w:asciiTheme="minorHAnsi" w:hAnsiTheme="minorHAnsi" w:cstheme="minorHAnsi"/>
          <w:sz w:val="22"/>
          <w:szCs w:val="22"/>
        </w:rPr>
      </w:pPr>
      <w:r w:rsidRPr="006D6102">
        <w:rPr>
          <w:rFonts w:asciiTheme="minorHAnsi" w:hAnsiTheme="minorHAnsi" w:cstheme="minorHAnsi"/>
          <w:noProof/>
          <w:sz w:val="22"/>
          <w:szCs w:val="22"/>
          <w:lang w:val="en-US" w:eastAsia="en-US"/>
        </w:rPr>
        <w:lastRenderedPageBreak/>
        <w:drawing>
          <wp:inline distT="0" distB="0" distL="0" distR="0" wp14:anchorId="20B02881" wp14:editId="210EA0AD">
            <wp:extent cx="5829300" cy="288798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879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E2922" w14:textId="77777777" w:rsidR="00421C17" w:rsidRPr="006D6102" w:rsidRDefault="00421C17" w:rsidP="006D48D8">
      <w:pPr>
        <w:rPr>
          <w:rFonts w:asciiTheme="minorHAnsi" w:hAnsiTheme="minorHAnsi" w:cstheme="minorHAnsi"/>
          <w:sz w:val="22"/>
          <w:szCs w:val="22"/>
        </w:rPr>
      </w:pPr>
    </w:p>
    <w:p w14:paraId="4D72338E" w14:textId="77777777" w:rsid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Type 2 to start the authentication server. </w:t>
      </w:r>
    </w:p>
    <w:p w14:paraId="1FE9EE6B" w14:textId="77777777" w:rsid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Type in your </w:t>
      </w:r>
      <w:proofErr w:type="gramStart"/>
      <w:r w:rsidRPr="006D48D8">
        <w:rPr>
          <w:rFonts w:asciiTheme="minorHAnsi" w:hAnsiTheme="minorHAnsi" w:cstheme="minorHAnsi"/>
          <w:sz w:val="22"/>
          <w:szCs w:val="22"/>
        </w:rPr>
        <w:t>user</w:t>
      </w:r>
      <w:proofErr w:type="gramEnd"/>
      <w:r w:rsidRPr="006D48D8">
        <w:rPr>
          <w:rFonts w:asciiTheme="minorHAnsi" w:hAnsiTheme="minorHAnsi" w:cstheme="minorHAnsi"/>
          <w:sz w:val="22"/>
          <w:szCs w:val="22"/>
        </w:rPr>
        <w:t xml:space="preserve"> name (number) and passcode (the first number on the pad). It will work only once. </w:t>
      </w:r>
    </w:p>
    <w:p w14:paraId="755AAF63" w14:textId="77777777" w:rsid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Log out (exit) and try logging in again. This time, you must use the second number. </w:t>
      </w:r>
    </w:p>
    <w:p w14:paraId="569CD983" w14:textId="77777777" w:rsid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Try shutting down the server (Ctrl + C) - it stores a hash of your most recently used passcode each time you log in successfully. </w:t>
      </w:r>
    </w:p>
    <w:p w14:paraId="6EE1AC55" w14:textId="2C0D933E" w:rsidR="00421C17" w:rsidRPr="006D48D8" w:rsidRDefault="00421C17" w:rsidP="006D48D8">
      <w:pPr>
        <w:pStyle w:val="ListParagraph"/>
        <w:numPr>
          <w:ilvl w:val="0"/>
          <w:numId w:val="16"/>
        </w:numPr>
        <w:rPr>
          <w:rFonts w:asciiTheme="minorHAnsi" w:hAnsiTheme="minorHAnsi" w:cstheme="minorHAnsi"/>
          <w:sz w:val="22"/>
          <w:szCs w:val="22"/>
        </w:rPr>
      </w:pPr>
      <w:r w:rsidRPr="006D48D8">
        <w:rPr>
          <w:rFonts w:asciiTheme="minorHAnsi" w:hAnsiTheme="minorHAnsi" w:cstheme="minorHAnsi"/>
          <w:sz w:val="22"/>
          <w:szCs w:val="22"/>
        </w:rPr>
        <w:t xml:space="preserve">Run the program again. Start the server. It will pick up where it left off. If you want, look at the source code to see how it works. </w:t>
      </w:r>
    </w:p>
    <w:p w14:paraId="00017643" w14:textId="77777777" w:rsidR="006D48D8" w:rsidRDefault="006D48D8" w:rsidP="006D48D8">
      <w:pPr>
        <w:rPr>
          <w:rFonts w:asciiTheme="minorHAnsi" w:hAnsiTheme="minorHAnsi" w:cstheme="minorHAnsi"/>
          <w:sz w:val="22"/>
          <w:szCs w:val="22"/>
        </w:rPr>
      </w:pPr>
    </w:p>
    <w:p w14:paraId="3FCCC40A" w14:textId="77777777" w:rsidR="00421C17" w:rsidRPr="006D6102" w:rsidRDefault="00421C17">
      <w:pPr>
        <w:rPr>
          <w:rFonts w:asciiTheme="minorHAnsi" w:hAnsiTheme="minorHAnsi" w:cstheme="minorHAnsi"/>
          <w:sz w:val="22"/>
          <w:szCs w:val="22"/>
        </w:rPr>
      </w:pPr>
    </w:p>
    <w:p w14:paraId="2D89987D" w14:textId="77777777" w:rsidR="00421C17" w:rsidRPr="006D6102" w:rsidRDefault="00795B46">
      <w:pPr>
        <w:rPr>
          <w:rFonts w:asciiTheme="minorHAnsi" w:hAnsiTheme="minorHAnsi" w:cstheme="minorHAnsi"/>
          <w:i/>
          <w:sz w:val="22"/>
          <w:szCs w:val="22"/>
        </w:rPr>
      </w:pPr>
      <w:r w:rsidRPr="006D6102">
        <w:rPr>
          <w:rFonts w:asciiTheme="minorHAnsi" w:hAnsiTheme="minorHAnsi" w:cstheme="minorHAnsi"/>
          <w:i/>
          <w:sz w:val="22"/>
          <w:szCs w:val="22"/>
        </w:rPr>
        <w:t>End of Lab</w:t>
      </w:r>
    </w:p>
    <w:p w14:paraId="12ABB99F" w14:textId="77777777" w:rsidR="00421C17" w:rsidRPr="006D6102" w:rsidRDefault="00421C17" w:rsidP="00463E33">
      <w:pPr>
        <w:rPr>
          <w:rFonts w:asciiTheme="minorHAnsi" w:hAnsiTheme="minorHAnsi" w:cstheme="minorHAnsi"/>
          <w:sz w:val="22"/>
          <w:szCs w:val="22"/>
        </w:rPr>
      </w:pPr>
    </w:p>
    <w:p w14:paraId="60FCC3CE" w14:textId="77777777" w:rsidR="00421C17" w:rsidRPr="006D6102" w:rsidRDefault="00421C17" w:rsidP="006054C2">
      <w:pPr>
        <w:ind w:left="284"/>
        <w:rPr>
          <w:rFonts w:asciiTheme="minorHAnsi" w:hAnsiTheme="minorHAnsi" w:cstheme="minorHAnsi"/>
          <w:sz w:val="22"/>
          <w:szCs w:val="22"/>
        </w:rPr>
      </w:pPr>
    </w:p>
    <w:sectPr w:rsidR="00421C17" w:rsidRPr="006D6102">
      <w:headerReference w:type="default" r:id="rId14"/>
      <w:footerReference w:type="default" r:id="rId15"/>
      <w:pgSz w:w="11906" w:h="16838"/>
      <w:pgMar w:top="1440" w:right="1800" w:bottom="1440" w:left="1800" w:header="708" w:footer="708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AB6ADB" w14:textId="77777777" w:rsidR="00EC3BBB" w:rsidRDefault="00EC3BBB">
      <w:r>
        <w:separator/>
      </w:r>
    </w:p>
  </w:endnote>
  <w:endnote w:type="continuationSeparator" w:id="0">
    <w:p w14:paraId="092541D8" w14:textId="77777777" w:rsidR="00EC3BBB" w:rsidRDefault="00EC3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F73D8" w14:textId="414B2E55" w:rsidR="00421C17" w:rsidRPr="00713231" w:rsidRDefault="00795B46">
    <w:pPr>
      <w:pStyle w:val="Footer"/>
      <w:ind w:right="360"/>
      <w:rPr>
        <w:rFonts w:asciiTheme="minorHAnsi" w:hAnsiTheme="minorHAnsi" w:cstheme="minorHAnsi"/>
        <w:sz w:val="16"/>
        <w:szCs w:val="16"/>
      </w:rPr>
    </w:pPr>
    <w:r w:rsidRPr="00713231">
      <w:rPr>
        <w:rFonts w:asciiTheme="minorHAnsi" w:hAnsiTheme="minorHAnsi" w:cstheme="minorHAnsi"/>
        <w:i/>
        <w:sz w:val="16"/>
        <w:szCs w:val="16"/>
      </w:rPr>
      <w:t>COS</w:t>
    </w:r>
    <w:r w:rsidR="00463E33" w:rsidRPr="00713231">
      <w:rPr>
        <w:rFonts w:asciiTheme="minorHAnsi" w:hAnsiTheme="minorHAnsi" w:cstheme="minorHAnsi"/>
        <w:i/>
        <w:sz w:val="16"/>
        <w:szCs w:val="16"/>
      </w:rPr>
      <w:t>3</w:t>
    </w:r>
    <w:r w:rsidRPr="00713231">
      <w:rPr>
        <w:rFonts w:asciiTheme="minorHAnsi" w:hAnsiTheme="minorHAnsi" w:cstheme="minorHAnsi"/>
        <w:i/>
        <w:sz w:val="16"/>
        <w:szCs w:val="16"/>
      </w:rPr>
      <w:t>001</w:t>
    </w:r>
    <w:r w:rsidR="00463E33" w:rsidRPr="00713231">
      <w:rPr>
        <w:rFonts w:asciiTheme="minorHAnsi" w:hAnsiTheme="minorHAnsi" w:cstheme="minorHAnsi"/>
        <w:i/>
        <w:sz w:val="16"/>
        <w:szCs w:val="16"/>
      </w:rPr>
      <w:t>5</w:t>
    </w:r>
    <w:r w:rsidR="00421C17" w:rsidRPr="00713231">
      <w:rPr>
        <w:rFonts w:asciiTheme="minorHAnsi" w:hAnsiTheme="minorHAnsi" w:cstheme="minorHAnsi"/>
        <w:i/>
        <w:sz w:val="16"/>
        <w:szCs w:val="16"/>
      </w:rPr>
      <w:t xml:space="preserve"> Lab </w:t>
    </w:r>
    <w:r w:rsidR="00713231">
      <w:rPr>
        <w:rFonts w:asciiTheme="minorHAnsi" w:hAnsiTheme="minorHAnsi" w:cstheme="minorHAnsi"/>
        <w:i/>
        <w:sz w:val="16"/>
        <w:szCs w:val="16"/>
      </w:rPr>
      <w:t>Week 8</w:t>
    </w:r>
  </w:p>
  <w:p w14:paraId="139BFD23" w14:textId="77777777" w:rsidR="00421C17" w:rsidRDefault="00421C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443EF" w14:textId="77777777" w:rsidR="00EC3BBB" w:rsidRDefault="00EC3BBB">
      <w:r>
        <w:separator/>
      </w:r>
    </w:p>
  </w:footnote>
  <w:footnote w:type="continuationSeparator" w:id="0">
    <w:p w14:paraId="694E1856" w14:textId="77777777" w:rsidR="00EC3BBB" w:rsidRDefault="00EC3B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F98237" w14:textId="77777777" w:rsidR="00421C17" w:rsidRPr="00713231" w:rsidRDefault="00421C17">
    <w:pPr>
      <w:pStyle w:val="Header"/>
      <w:tabs>
        <w:tab w:val="clear" w:pos="4513"/>
        <w:tab w:val="clear" w:pos="9026"/>
        <w:tab w:val="center" w:pos="4153"/>
        <w:tab w:val="right" w:pos="8306"/>
      </w:tabs>
      <w:rPr>
        <w:rFonts w:asciiTheme="minorHAnsi" w:hAnsiTheme="minorHAnsi" w:cstheme="minorHAnsi"/>
      </w:rPr>
    </w:pPr>
    <w:r w:rsidRPr="00713231">
      <w:rPr>
        <w:rFonts w:asciiTheme="minorHAnsi" w:hAnsiTheme="minorHAnsi" w:cstheme="minorHAnsi"/>
        <w:b/>
        <w:color w:val="000000"/>
      </w:rPr>
      <w:t xml:space="preserve">Name: ______________________________________ Student </w:t>
    </w:r>
    <w:proofErr w:type="gramStart"/>
    <w:r w:rsidRPr="00713231">
      <w:rPr>
        <w:rFonts w:asciiTheme="minorHAnsi" w:hAnsiTheme="minorHAnsi" w:cstheme="minorHAnsi"/>
        <w:b/>
        <w:color w:val="000000"/>
      </w:rPr>
      <w:t>ID:_</w:t>
    </w:r>
    <w:proofErr w:type="gramEnd"/>
    <w:r w:rsidRPr="00713231">
      <w:rPr>
        <w:rFonts w:asciiTheme="minorHAnsi" w:hAnsiTheme="minorHAnsi" w:cstheme="minorHAnsi"/>
        <w:b/>
        <w:color w:val="000000"/>
      </w:rPr>
      <w:t>_____________</w:t>
    </w:r>
  </w:p>
  <w:p w14:paraId="5C051C05" w14:textId="77777777" w:rsidR="00421C17" w:rsidRDefault="00421C17">
    <w:pPr>
      <w:pStyle w:val="Header"/>
    </w:pPr>
  </w:p>
  <w:p w14:paraId="4B10D3D2" w14:textId="77777777" w:rsidR="00421C17" w:rsidRDefault="00421C1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pStyle w:val="Heading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2" w15:restartNumberingAfterBreak="0">
    <w:nsid w:val="00000003"/>
    <w:multiLevelType w:val="singleLevel"/>
    <w:tmpl w:val="00000003"/>
    <w:name w:val="WW8Num1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name w:val="WW8Num1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1A224A"/>
    <w:multiLevelType w:val="hybridMultilevel"/>
    <w:tmpl w:val="64C2BD0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C467D3"/>
    <w:multiLevelType w:val="hybridMultilevel"/>
    <w:tmpl w:val="19262B44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F669F1"/>
    <w:multiLevelType w:val="hybridMultilevel"/>
    <w:tmpl w:val="96469D74"/>
    <w:lvl w:ilvl="0" w:tplc="A0A20B7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E52B21"/>
    <w:multiLevelType w:val="hybridMultilevel"/>
    <w:tmpl w:val="C860A97A"/>
    <w:lvl w:ilvl="0" w:tplc="4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080" w:hanging="360"/>
      </w:pPr>
    </w:lvl>
    <w:lvl w:ilvl="2" w:tplc="4409001B" w:tentative="1">
      <w:start w:val="1"/>
      <w:numFmt w:val="lowerRoman"/>
      <w:lvlText w:val="%3."/>
      <w:lvlJc w:val="right"/>
      <w:pPr>
        <w:ind w:left="1800" w:hanging="180"/>
      </w:pPr>
    </w:lvl>
    <w:lvl w:ilvl="3" w:tplc="4409000F" w:tentative="1">
      <w:start w:val="1"/>
      <w:numFmt w:val="decimal"/>
      <w:lvlText w:val="%4."/>
      <w:lvlJc w:val="left"/>
      <w:pPr>
        <w:ind w:left="2520" w:hanging="360"/>
      </w:pPr>
    </w:lvl>
    <w:lvl w:ilvl="4" w:tplc="44090019" w:tentative="1">
      <w:start w:val="1"/>
      <w:numFmt w:val="lowerLetter"/>
      <w:lvlText w:val="%5."/>
      <w:lvlJc w:val="left"/>
      <w:pPr>
        <w:ind w:left="3240" w:hanging="360"/>
      </w:pPr>
    </w:lvl>
    <w:lvl w:ilvl="5" w:tplc="4409001B" w:tentative="1">
      <w:start w:val="1"/>
      <w:numFmt w:val="lowerRoman"/>
      <w:lvlText w:val="%6."/>
      <w:lvlJc w:val="right"/>
      <w:pPr>
        <w:ind w:left="3960" w:hanging="180"/>
      </w:pPr>
    </w:lvl>
    <w:lvl w:ilvl="6" w:tplc="4409000F" w:tentative="1">
      <w:start w:val="1"/>
      <w:numFmt w:val="decimal"/>
      <w:lvlText w:val="%7."/>
      <w:lvlJc w:val="left"/>
      <w:pPr>
        <w:ind w:left="4680" w:hanging="360"/>
      </w:pPr>
    </w:lvl>
    <w:lvl w:ilvl="7" w:tplc="44090019" w:tentative="1">
      <w:start w:val="1"/>
      <w:numFmt w:val="lowerLetter"/>
      <w:lvlText w:val="%8."/>
      <w:lvlJc w:val="left"/>
      <w:pPr>
        <w:ind w:left="5400" w:hanging="360"/>
      </w:pPr>
    </w:lvl>
    <w:lvl w:ilvl="8" w:tplc="4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0DF113A4"/>
    <w:multiLevelType w:val="hybridMultilevel"/>
    <w:tmpl w:val="6E948E24"/>
    <w:lvl w:ilvl="0" w:tplc="44090019">
      <w:start w:val="1"/>
      <w:numFmt w:val="lowerLetter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073A6D"/>
    <w:multiLevelType w:val="hybridMultilevel"/>
    <w:tmpl w:val="C338D49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C63A4F"/>
    <w:multiLevelType w:val="hybridMultilevel"/>
    <w:tmpl w:val="6BD2F580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F885282"/>
    <w:multiLevelType w:val="hybridMultilevel"/>
    <w:tmpl w:val="3CD894F0"/>
    <w:lvl w:ilvl="0" w:tplc="44090019">
      <w:start w:val="1"/>
      <w:numFmt w:val="lowerLetter"/>
      <w:lvlText w:val="%1."/>
      <w:lvlJc w:val="left"/>
      <w:pPr>
        <w:ind w:left="1080" w:hanging="360"/>
      </w:p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341437"/>
    <w:multiLevelType w:val="hybridMultilevel"/>
    <w:tmpl w:val="20C6D0E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42AE8"/>
    <w:multiLevelType w:val="hybridMultilevel"/>
    <w:tmpl w:val="0450B5B8"/>
    <w:lvl w:ilvl="0" w:tplc="0C09000F">
      <w:start w:val="1"/>
      <w:numFmt w:val="decimal"/>
      <w:lvlText w:val="%1."/>
      <w:lvlJc w:val="left"/>
      <w:pPr>
        <w:ind w:left="502" w:hanging="360"/>
      </w:pPr>
      <w:rPr>
        <w:rFonts w:hint="default"/>
        <w:i w:val="0"/>
      </w:rPr>
    </w:lvl>
    <w:lvl w:ilvl="1" w:tplc="44090019">
      <w:start w:val="1"/>
      <w:numFmt w:val="lowerLetter"/>
      <w:lvlText w:val="%2."/>
      <w:lvlJc w:val="left"/>
      <w:pPr>
        <w:ind w:left="1222" w:hanging="360"/>
      </w:pPr>
    </w:lvl>
    <w:lvl w:ilvl="2" w:tplc="4409001B" w:tentative="1">
      <w:start w:val="1"/>
      <w:numFmt w:val="lowerRoman"/>
      <w:lvlText w:val="%3."/>
      <w:lvlJc w:val="right"/>
      <w:pPr>
        <w:ind w:left="1942" w:hanging="180"/>
      </w:pPr>
    </w:lvl>
    <w:lvl w:ilvl="3" w:tplc="4409000F" w:tentative="1">
      <w:start w:val="1"/>
      <w:numFmt w:val="decimal"/>
      <w:lvlText w:val="%4."/>
      <w:lvlJc w:val="left"/>
      <w:pPr>
        <w:ind w:left="2662" w:hanging="360"/>
      </w:pPr>
    </w:lvl>
    <w:lvl w:ilvl="4" w:tplc="44090019" w:tentative="1">
      <w:start w:val="1"/>
      <w:numFmt w:val="lowerLetter"/>
      <w:lvlText w:val="%5."/>
      <w:lvlJc w:val="left"/>
      <w:pPr>
        <w:ind w:left="3382" w:hanging="360"/>
      </w:pPr>
    </w:lvl>
    <w:lvl w:ilvl="5" w:tplc="4409001B" w:tentative="1">
      <w:start w:val="1"/>
      <w:numFmt w:val="lowerRoman"/>
      <w:lvlText w:val="%6."/>
      <w:lvlJc w:val="right"/>
      <w:pPr>
        <w:ind w:left="4102" w:hanging="180"/>
      </w:pPr>
    </w:lvl>
    <w:lvl w:ilvl="6" w:tplc="4409000F" w:tentative="1">
      <w:start w:val="1"/>
      <w:numFmt w:val="decimal"/>
      <w:lvlText w:val="%7."/>
      <w:lvlJc w:val="left"/>
      <w:pPr>
        <w:ind w:left="4822" w:hanging="360"/>
      </w:pPr>
    </w:lvl>
    <w:lvl w:ilvl="7" w:tplc="44090019" w:tentative="1">
      <w:start w:val="1"/>
      <w:numFmt w:val="lowerLetter"/>
      <w:lvlText w:val="%8."/>
      <w:lvlJc w:val="left"/>
      <w:pPr>
        <w:ind w:left="5542" w:hanging="360"/>
      </w:pPr>
    </w:lvl>
    <w:lvl w:ilvl="8" w:tplc="4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4" w15:restartNumberingAfterBreak="0">
    <w:nsid w:val="3D407985"/>
    <w:multiLevelType w:val="hybridMultilevel"/>
    <w:tmpl w:val="FB1C2D1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8104FB"/>
    <w:multiLevelType w:val="hybridMultilevel"/>
    <w:tmpl w:val="26CCCFE8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3F41FA"/>
    <w:multiLevelType w:val="hybridMultilevel"/>
    <w:tmpl w:val="9388303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2576"/>
    <w:multiLevelType w:val="hybridMultilevel"/>
    <w:tmpl w:val="BC14E7A4"/>
    <w:lvl w:ilvl="0" w:tplc="53BCA6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3D7A42"/>
    <w:multiLevelType w:val="hybridMultilevel"/>
    <w:tmpl w:val="FEB40E74"/>
    <w:lvl w:ilvl="0" w:tplc="4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800" w:hanging="360"/>
      </w:p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B533FE9"/>
    <w:multiLevelType w:val="hybridMultilevel"/>
    <w:tmpl w:val="289C75DA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685B90"/>
    <w:multiLevelType w:val="hybridMultilevel"/>
    <w:tmpl w:val="9D7E69CA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9125582">
    <w:abstractNumId w:val="0"/>
  </w:num>
  <w:num w:numId="2" w16cid:durableId="1907303149">
    <w:abstractNumId w:val="1"/>
  </w:num>
  <w:num w:numId="3" w16cid:durableId="1762722824">
    <w:abstractNumId w:val="2"/>
  </w:num>
  <w:num w:numId="4" w16cid:durableId="238247014">
    <w:abstractNumId w:val="3"/>
  </w:num>
  <w:num w:numId="5" w16cid:durableId="249505121">
    <w:abstractNumId w:val="14"/>
  </w:num>
  <w:num w:numId="6" w16cid:durableId="404961937">
    <w:abstractNumId w:val="9"/>
  </w:num>
  <w:num w:numId="7" w16cid:durableId="788741993">
    <w:abstractNumId w:val="20"/>
  </w:num>
  <w:num w:numId="8" w16cid:durableId="1963032464">
    <w:abstractNumId w:val="10"/>
  </w:num>
  <w:num w:numId="9" w16cid:durableId="1069381861">
    <w:abstractNumId w:val="13"/>
  </w:num>
  <w:num w:numId="10" w16cid:durableId="434517663">
    <w:abstractNumId w:val="16"/>
  </w:num>
  <w:num w:numId="11" w16cid:durableId="1506357420">
    <w:abstractNumId w:val="4"/>
  </w:num>
  <w:num w:numId="12" w16cid:durableId="713580649">
    <w:abstractNumId w:val="7"/>
  </w:num>
  <w:num w:numId="13" w16cid:durableId="1034967811">
    <w:abstractNumId w:val="6"/>
  </w:num>
  <w:num w:numId="14" w16cid:durableId="783354297">
    <w:abstractNumId w:val="19"/>
  </w:num>
  <w:num w:numId="15" w16cid:durableId="1392074060">
    <w:abstractNumId w:val="18"/>
  </w:num>
  <w:num w:numId="16" w16cid:durableId="1431657828">
    <w:abstractNumId w:val="15"/>
  </w:num>
  <w:num w:numId="17" w16cid:durableId="1086193984">
    <w:abstractNumId w:val="11"/>
  </w:num>
  <w:num w:numId="18" w16cid:durableId="6099328">
    <w:abstractNumId w:val="8"/>
  </w:num>
  <w:num w:numId="19" w16cid:durableId="628975192">
    <w:abstractNumId w:val="12"/>
  </w:num>
  <w:num w:numId="20" w16cid:durableId="1683118092">
    <w:abstractNumId w:val="5"/>
  </w:num>
  <w:num w:numId="21" w16cid:durableId="106556325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0B21"/>
    <w:rsid w:val="00004C51"/>
    <w:rsid w:val="00087F65"/>
    <w:rsid w:val="000A77EB"/>
    <w:rsid w:val="000C55B3"/>
    <w:rsid w:val="00104D71"/>
    <w:rsid w:val="00132094"/>
    <w:rsid w:val="00166438"/>
    <w:rsid w:val="001B6ACF"/>
    <w:rsid w:val="001F4688"/>
    <w:rsid w:val="002567E2"/>
    <w:rsid w:val="002C0DF8"/>
    <w:rsid w:val="002C7B75"/>
    <w:rsid w:val="00341C8F"/>
    <w:rsid w:val="00347BB8"/>
    <w:rsid w:val="003628CA"/>
    <w:rsid w:val="003C2DCB"/>
    <w:rsid w:val="00421C17"/>
    <w:rsid w:val="004600DE"/>
    <w:rsid w:val="00463E33"/>
    <w:rsid w:val="0049149A"/>
    <w:rsid w:val="00493472"/>
    <w:rsid w:val="004D14BF"/>
    <w:rsid w:val="004E419D"/>
    <w:rsid w:val="004E64F8"/>
    <w:rsid w:val="0055204B"/>
    <w:rsid w:val="005A499D"/>
    <w:rsid w:val="005C33DF"/>
    <w:rsid w:val="005F17B8"/>
    <w:rsid w:val="006054C2"/>
    <w:rsid w:val="00633FA9"/>
    <w:rsid w:val="006827F1"/>
    <w:rsid w:val="006B4DD5"/>
    <w:rsid w:val="006D48D8"/>
    <w:rsid w:val="006D6102"/>
    <w:rsid w:val="006E6034"/>
    <w:rsid w:val="007013BB"/>
    <w:rsid w:val="00713231"/>
    <w:rsid w:val="00730D99"/>
    <w:rsid w:val="00752DA2"/>
    <w:rsid w:val="00757966"/>
    <w:rsid w:val="00760892"/>
    <w:rsid w:val="00763F81"/>
    <w:rsid w:val="00767840"/>
    <w:rsid w:val="00794663"/>
    <w:rsid w:val="007959D4"/>
    <w:rsid w:val="00795B46"/>
    <w:rsid w:val="007C12D6"/>
    <w:rsid w:val="007D6AEE"/>
    <w:rsid w:val="007F2915"/>
    <w:rsid w:val="00850B21"/>
    <w:rsid w:val="008A6EF4"/>
    <w:rsid w:val="008F1A81"/>
    <w:rsid w:val="009279BF"/>
    <w:rsid w:val="009A597D"/>
    <w:rsid w:val="009B5DDB"/>
    <w:rsid w:val="00A20A49"/>
    <w:rsid w:val="00A57BDF"/>
    <w:rsid w:val="00AD2112"/>
    <w:rsid w:val="00B173EF"/>
    <w:rsid w:val="00B2316F"/>
    <w:rsid w:val="00B92F8F"/>
    <w:rsid w:val="00BA5DBB"/>
    <w:rsid w:val="00BB4C8B"/>
    <w:rsid w:val="00BC40D4"/>
    <w:rsid w:val="00BF1B57"/>
    <w:rsid w:val="00C1288F"/>
    <w:rsid w:val="00C23B51"/>
    <w:rsid w:val="00C44B41"/>
    <w:rsid w:val="00C57CAB"/>
    <w:rsid w:val="00C636AA"/>
    <w:rsid w:val="00C73DDE"/>
    <w:rsid w:val="00C96538"/>
    <w:rsid w:val="00CB6C85"/>
    <w:rsid w:val="00D13C73"/>
    <w:rsid w:val="00DA05A7"/>
    <w:rsid w:val="00E167C0"/>
    <w:rsid w:val="00E33933"/>
    <w:rsid w:val="00E65F4E"/>
    <w:rsid w:val="00E73C42"/>
    <w:rsid w:val="00E876AD"/>
    <w:rsid w:val="00EB0140"/>
    <w:rsid w:val="00EC3BBB"/>
    <w:rsid w:val="00F4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2CBA5F81"/>
  <w15:chartTrackingRefBased/>
  <w15:docId w15:val="{0C1A6BEA-6792-4914-BB91-272690651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  <w:rPr>
      <w:sz w:val="24"/>
      <w:szCs w:val="24"/>
      <w:lang w:val="en-AU" w:eastAsia="ar-SA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</w:style>
  <w:style w:type="character" w:customStyle="1" w:styleId="WW8Num3z0">
    <w:name w:val="WW8Num3z0"/>
  </w:style>
  <w:style w:type="character" w:customStyle="1" w:styleId="WW8Num4z0">
    <w:name w:val="WW8Num4z0"/>
  </w:style>
  <w:style w:type="character" w:customStyle="1" w:styleId="WW8Num5z0">
    <w:name w:val="WW8Num5z0"/>
    <w:rPr>
      <w:rFonts w:ascii="Symbol" w:hAnsi="Symbol" w:cs="Symbol" w:hint="default"/>
    </w:rPr>
  </w:style>
  <w:style w:type="character" w:customStyle="1" w:styleId="WW8Num6z0">
    <w:name w:val="WW8Num6z0"/>
    <w:rPr>
      <w:rFonts w:ascii="Symbol" w:hAnsi="Symbol" w:cs="Symbol" w:hint="default"/>
    </w:rPr>
  </w:style>
  <w:style w:type="character" w:customStyle="1" w:styleId="WW8Num7z0">
    <w:name w:val="WW8Num7z0"/>
    <w:rPr>
      <w:rFonts w:ascii="Symbol" w:hAnsi="Symbol" w:cs="Symbol" w:hint="default"/>
    </w:rPr>
  </w:style>
  <w:style w:type="character" w:customStyle="1" w:styleId="WW8Num8z0">
    <w:name w:val="WW8Num8z0"/>
    <w:rPr>
      <w:rFonts w:ascii="Symbol" w:hAnsi="Symbol" w:cs="Symbol" w:hint="default"/>
    </w:rPr>
  </w:style>
  <w:style w:type="character" w:customStyle="1" w:styleId="WW8Num9z0">
    <w:name w:val="WW8Num9z0"/>
  </w:style>
  <w:style w:type="character" w:customStyle="1" w:styleId="WW8Num10z0">
    <w:name w:val="WW8Num10z0"/>
    <w:rPr>
      <w:rFonts w:ascii="Symbol" w:hAnsi="Symbol" w:cs="Symbol" w:hint="default"/>
    </w:rPr>
  </w:style>
  <w:style w:type="character" w:customStyle="1" w:styleId="WW8Num11z0">
    <w:name w:val="WW8Num11z0"/>
    <w:rPr>
      <w:rFonts w:ascii="Wingdings" w:hAnsi="Wingdings" w:cs="Wingdings" w:hint="default"/>
    </w:rPr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</w:style>
  <w:style w:type="character" w:customStyle="1" w:styleId="WW8Num13z1">
    <w:name w:val="WW8Num13z1"/>
  </w:style>
  <w:style w:type="character" w:customStyle="1" w:styleId="WW8Num13z2">
    <w:name w:val="WW8Num13z2"/>
  </w:style>
  <w:style w:type="character" w:customStyle="1" w:styleId="WW8Num13z3">
    <w:name w:val="WW8Num13z3"/>
  </w:style>
  <w:style w:type="character" w:customStyle="1" w:styleId="WW8Num13z4">
    <w:name w:val="WW8Num13z4"/>
  </w:style>
  <w:style w:type="character" w:customStyle="1" w:styleId="WW8Num13z5">
    <w:name w:val="WW8Num13z5"/>
  </w:style>
  <w:style w:type="character" w:customStyle="1" w:styleId="WW8Num13z6">
    <w:name w:val="WW8Num13z6"/>
  </w:style>
  <w:style w:type="character" w:customStyle="1" w:styleId="WW8Num13z7">
    <w:name w:val="WW8Num13z7"/>
  </w:style>
  <w:style w:type="character" w:customStyle="1" w:styleId="WW8Num13z8">
    <w:name w:val="WW8Num13z8"/>
  </w:style>
  <w:style w:type="character" w:customStyle="1" w:styleId="WW8Num14z0">
    <w:name w:val="WW8Num14z0"/>
    <w:rPr>
      <w:rFonts w:hint="default"/>
    </w:rPr>
  </w:style>
  <w:style w:type="character" w:customStyle="1" w:styleId="WW8Num14z1">
    <w:name w:val="WW8Num14z1"/>
  </w:style>
  <w:style w:type="character" w:customStyle="1" w:styleId="WW8Num14z2">
    <w:name w:val="WW8Num14z2"/>
  </w:style>
  <w:style w:type="character" w:customStyle="1" w:styleId="WW8Num14z3">
    <w:name w:val="WW8Num14z3"/>
  </w:style>
  <w:style w:type="character" w:customStyle="1" w:styleId="WW8Num14z4">
    <w:name w:val="WW8Num14z4"/>
  </w:style>
  <w:style w:type="character" w:customStyle="1" w:styleId="WW8Num14z5">
    <w:name w:val="WW8Num14z5"/>
  </w:style>
  <w:style w:type="character" w:customStyle="1" w:styleId="WW8Num14z6">
    <w:name w:val="WW8Num14z6"/>
  </w:style>
  <w:style w:type="character" w:customStyle="1" w:styleId="WW8Num14z7">
    <w:name w:val="WW8Num14z7"/>
  </w:style>
  <w:style w:type="character" w:customStyle="1" w:styleId="WW8Num14z8">
    <w:name w:val="WW8Num14z8"/>
  </w:style>
  <w:style w:type="character" w:customStyle="1" w:styleId="WW8Num15z0">
    <w:name w:val="WW8Num15z0"/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Times New Roman" w:hAnsi="Times New Roman" w:cs="Times New Roman" w:hint="default"/>
    </w:rPr>
  </w:style>
  <w:style w:type="character" w:customStyle="1" w:styleId="WW8Num17z0">
    <w:name w:val="WW8Num17z0"/>
    <w:rPr>
      <w:rFonts w:ascii="Wingdings" w:hAnsi="Wingdings" w:cs="Wingdings" w:hint="default"/>
    </w:rPr>
  </w:style>
  <w:style w:type="character" w:customStyle="1" w:styleId="WW8Num18z0">
    <w:name w:val="WW8Num18z0"/>
    <w:rPr>
      <w:rFonts w:ascii="Wingdings" w:hAnsi="Wingdings" w:cs="Wingdings" w:hint="default"/>
    </w:rPr>
  </w:style>
  <w:style w:type="character" w:styleId="Hyperlink">
    <w:name w:val="Hyperlink"/>
    <w:rPr>
      <w:color w:val="0000FF"/>
      <w:u w:val="single"/>
    </w:rPr>
  </w:style>
  <w:style w:type="character" w:styleId="FollowedHyperlink">
    <w:name w:val="FollowedHyperlink"/>
    <w:rPr>
      <w:color w:val="800080"/>
      <w:u w:val="single"/>
    </w:rPr>
  </w:style>
  <w:style w:type="character" w:styleId="PageNumber">
    <w:name w:val="page number"/>
    <w:basedOn w:val="DefaultParagraphFont"/>
  </w:style>
  <w:style w:type="character" w:customStyle="1" w:styleId="HeaderChar">
    <w:name w:val="Header Char"/>
    <w:rPr>
      <w:sz w:val="24"/>
      <w:szCs w:val="24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</w:rPr>
  </w:style>
  <w:style w:type="character" w:customStyle="1" w:styleId="FooterChar">
    <w:name w:val="Footer Char"/>
    <w:rPr>
      <w:sz w:val="24"/>
      <w:szCs w:val="24"/>
    </w:rPr>
  </w:style>
  <w:style w:type="paragraph" w:customStyle="1" w:styleId="Heading">
    <w:name w:val="Heading"/>
    <w:basedOn w:val="Normal"/>
    <w:next w:val="BodyText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BodyText">
    <w:name w:val="Body Text"/>
    <w:basedOn w:val="Normal"/>
    <w:pPr>
      <w:spacing w:after="120"/>
    </w:pPr>
  </w:style>
  <w:style w:type="paragraph" w:styleId="List">
    <w:name w:val="List"/>
    <w:basedOn w:val="BodyText"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Header">
    <w:name w:val="header"/>
    <w:basedOn w:val="Normal"/>
    <w:pPr>
      <w:tabs>
        <w:tab w:val="center" w:pos="4513"/>
        <w:tab w:val="right" w:pos="9026"/>
      </w:tabs>
    </w:pPr>
  </w:style>
  <w:style w:type="paragraph" w:styleId="BalloonText">
    <w:name w:val="Balloon Text"/>
    <w:basedOn w:val="Normal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pPr>
      <w:spacing w:before="280" w:after="280"/>
    </w:pPr>
    <w:rPr>
      <w:lang w:val="en-US"/>
    </w:rPr>
  </w:style>
  <w:style w:type="paragraph" w:customStyle="1" w:styleId="Framecontents">
    <w:name w:val="Frame contents"/>
    <w:basedOn w:val="BodyText"/>
  </w:style>
  <w:style w:type="character" w:customStyle="1" w:styleId="UnresolvedMention1">
    <w:name w:val="Unresolved Mention1"/>
    <w:uiPriority w:val="99"/>
    <w:semiHidden/>
    <w:unhideWhenUsed/>
    <w:rsid w:val="00C44B4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D6102"/>
    <w:pPr>
      <w:ind w:left="720"/>
      <w:contextualSpacing/>
    </w:pPr>
  </w:style>
  <w:style w:type="table" w:styleId="TableGrid">
    <w:name w:val="Table Grid"/>
    <w:basedOn w:val="TableNormal"/>
    <w:uiPriority w:val="59"/>
    <w:rsid w:val="006D61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17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8221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bZNc7sHt_BY" TargetMode="External"/><Relationship Id="rId12" Type="http://schemas.openxmlformats.org/officeDocument/2006/relationships/hyperlink" Target="http://www.cs.pitt.edu/~kirk/cs1501/notes/rsademo/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gi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1054</Words>
  <Characters>6013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HIT3321 IT Security</vt:lpstr>
    </vt:vector>
  </TitlesOfParts>
  <Company>Swinbune University of Technology</Company>
  <LinksUpToDate>false</LinksUpToDate>
  <CharactersWithSpaces>7053</CharactersWithSpaces>
  <SharedDoc>false</SharedDoc>
  <HLinks>
    <vt:vector size="30" baseType="variant">
      <vt:variant>
        <vt:i4>2752627</vt:i4>
      </vt:variant>
      <vt:variant>
        <vt:i4>12</vt:i4>
      </vt:variant>
      <vt:variant>
        <vt:i4>0</vt:i4>
      </vt:variant>
      <vt:variant>
        <vt:i4>5</vt:i4>
      </vt:variant>
      <vt:variant>
        <vt:lpwstr>http://www.cs.pitt.edu/~kirk/cs1501/notes/rsademo/</vt:lpwstr>
      </vt:variant>
      <vt:variant>
        <vt:lpwstr/>
      </vt:variant>
      <vt:variant>
        <vt:i4>2752623</vt:i4>
      </vt:variant>
      <vt:variant>
        <vt:i4>9</vt:i4>
      </vt:variant>
      <vt:variant>
        <vt:i4>0</vt:i4>
      </vt:variant>
      <vt:variant>
        <vt:i4>5</vt:i4>
      </vt:variant>
      <vt:variant>
        <vt:lpwstr>http://www.eventhelix.com/RealtimeMantra/Networking/SSL.pdf</vt:lpwstr>
      </vt:variant>
      <vt:variant>
        <vt:lpwstr/>
      </vt:variant>
      <vt:variant>
        <vt:i4>6619199</vt:i4>
      </vt:variant>
      <vt:variant>
        <vt:i4>6</vt:i4>
      </vt:variant>
      <vt:variant>
        <vt:i4>0</vt:i4>
      </vt:variant>
      <vt:variant>
        <vt:i4>5</vt:i4>
      </vt:variant>
      <vt:variant>
        <vt:lpwstr>http://www.server.com/safelogin.php</vt:lpwstr>
      </vt:variant>
      <vt:variant>
        <vt:lpwstr/>
      </vt:variant>
      <vt:variant>
        <vt:i4>5242906</vt:i4>
      </vt:variant>
      <vt:variant>
        <vt:i4>3</vt:i4>
      </vt:variant>
      <vt:variant>
        <vt:i4>0</vt:i4>
      </vt:variant>
      <vt:variant>
        <vt:i4>5</vt:i4>
      </vt:variant>
      <vt:variant>
        <vt:lpwstr>http://www-uxsup.csx.cam.ac.uk/pub/doc/redhat/ES2.1/rhl-rg-en-7.2/s1-ssh-events.html</vt:lpwstr>
      </vt:variant>
      <vt:variant>
        <vt:lpwstr/>
      </vt:variant>
      <vt:variant>
        <vt:i4>6815800</vt:i4>
      </vt:variant>
      <vt:variant>
        <vt:i4>0</vt:i4>
      </vt:variant>
      <vt:variant>
        <vt:i4>0</vt:i4>
      </vt:variant>
      <vt:variant>
        <vt:i4>5</vt:i4>
      </vt:variant>
      <vt:variant>
        <vt:lpwstr>https://cloudstor.aarnet.edu.au/plus/s/RISyUom4r15oRa7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HIT3321 IT Security</dc:title>
  <dc:subject/>
  <dc:creator>Faculty of ICT</dc:creator>
  <cp:keywords/>
  <cp:lastModifiedBy>Joshua King</cp:lastModifiedBy>
  <cp:revision>3</cp:revision>
  <cp:lastPrinted>2020-02-17T06:40:00Z</cp:lastPrinted>
  <dcterms:created xsi:type="dcterms:W3CDTF">2024-10-18T03:15:00Z</dcterms:created>
  <dcterms:modified xsi:type="dcterms:W3CDTF">2024-10-18T03:43:00Z</dcterms:modified>
</cp:coreProperties>
</file>